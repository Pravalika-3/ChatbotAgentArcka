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tbl>
      <w:tblPr>
        <w:tblStyle w:val="documentskn-mld9parent-container"/>
        <w:tblW w:w="0" w:type="auto"/>
        <w:tblCellSpacing w:w="0" w:type="dxa"/>
        <w:tblLayout w:type="fixed"/>
        <w:tblCellMar>
          <w:left w:w="0" w:type="dxa"/>
          <w:right w:w="0" w:type="dxa"/>
        </w:tblCellMar>
        <w:tblLook w:val="05E0" w:firstRow="1" w:lastRow="1" w:firstColumn="1" w:lastColumn="1" w:noHBand="0" w:noVBand="1"/>
      </w:tblPr>
      <w:tblGrid>
        <w:gridCol w:w="3119"/>
        <w:gridCol w:w="91"/>
        <w:gridCol w:w="300"/>
        <w:gridCol w:w="6930"/>
      </w:tblGrid>
      <w:tr w:rsidR="00714695" w14:paraId="451E6865" w14:textId="77777777" w:rsidTr="00AF3321">
        <w:trPr>
          <w:tblCellSpacing w:w="0" w:type="dxa"/>
        </w:trPr>
        <w:tc>
          <w:tcPr>
            <w:tcW w:w="3119" w:type="dxa"/>
            <w:tcMar>
              <w:top w:w="0" w:type="dxa"/>
              <w:left w:w="0" w:type="dxa"/>
              <w:bottom w:w="0" w:type="dxa"/>
              <w:right w:w="0" w:type="dxa"/>
            </w:tcMar>
            <w:hideMark/>
          </w:tcPr>
          <w:p w14:paraId="4C925F3D" w14:textId="1E4FD852" w:rsidR="00714695" w:rsidRPr="00F27D77" w:rsidRDefault="00714695" w:rsidP="000B00D1">
            <w:pPr>
              <w:pStyle w:val="Heading2"/>
              <w:rPr>
                <w:rStyle w:val="documentskn-mld9left-box"/>
                <w:rFonts w:ascii="Source Sans Pro" w:eastAsia="Source Sans Pro" w:hAnsi="Source Sans Pro" w:cs="Source Sans Pro"/>
                <w:color w:val="2A2A2A"/>
                <w:sz w:val="20"/>
                <w:szCs w:val="20"/>
                <w:lang w:val="en-MY"/>
              </w:rPr>
            </w:pPr>
          </w:p>
          <w:p w14:paraId="3AE0B129" w14:textId="55B42AE3" w:rsidR="00A07D13" w:rsidRPr="00F277AF" w:rsidRDefault="00A07D13" w:rsidP="00AF3321">
            <w:pPr>
              <w:pStyle w:val="documentlangSecsinglecolumn"/>
              <w:spacing w:line="260" w:lineRule="atLeast"/>
              <w:rPr>
                <w:rStyle w:val="documentskn-mld9txt-bold"/>
                <w:rFonts w:ascii="Source Sans Pro" w:eastAsia="Source Sans Pro" w:hAnsi="Source Sans Pro" w:cs="Source Sans Pro"/>
                <w:bCs w:val="0"/>
                <w:color w:val="2A2A2A"/>
                <w:sz w:val="20"/>
                <w:szCs w:val="20"/>
                <w:lang w:val="it-IT"/>
              </w:rPr>
            </w:pPr>
            <w:r w:rsidRPr="00F277AF">
              <w:rPr>
                <w:rStyle w:val="documentskn-mld9txt-bold"/>
                <w:rFonts w:ascii="Source Sans Pro" w:eastAsia="Source Sans Pro" w:hAnsi="Source Sans Pro" w:cs="Source Sans Pro"/>
                <w:bCs w:val="0"/>
                <w:color w:val="2A2A2A"/>
                <w:sz w:val="20"/>
                <w:szCs w:val="20"/>
                <w:lang w:val="it-IT"/>
              </w:rPr>
              <w:t>up.ananth@gmail.com</w:t>
            </w:r>
          </w:p>
          <w:p w14:paraId="265C85F3" w14:textId="2331719F" w:rsidR="00714695" w:rsidRPr="00F277AF" w:rsidRDefault="00B97845" w:rsidP="00AF3321">
            <w:pPr>
              <w:pStyle w:val="documentlangSecsinglecolumn"/>
              <w:spacing w:line="260" w:lineRule="atLeast"/>
              <w:rPr>
                <w:rStyle w:val="documentskn-mld9txt-bold"/>
                <w:rFonts w:ascii="Source Sans Pro" w:eastAsia="Source Sans Pro" w:hAnsi="Source Sans Pro" w:cs="Source Sans Pro"/>
                <w:b w:val="0"/>
                <w:bCs w:val="0"/>
                <w:color w:val="2A2A2A"/>
                <w:sz w:val="20"/>
                <w:szCs w:val="20"/>
                <w:lang w:val="it-IT"/>
              </w:rPr>
            </w:pPr>
            <w:r w:rsidRPr="00F277AF">
              <w:rPr>
                <w:rStyle w:val="documentskn-mld9txt-bold"/>
                <w:rFonts w:ascii="Source Sans Pro" w:eastAsia="Source Sans Pro" w:hAnsi="Source Sans Pro" w:cs="Source Sans Pro"/>
                <w:b w:val="0"/>
                <w:bCs w:val="0"/>
                <w:color w:val="2A2A2A"/>
                <w:sz w:val="20"/>
                <w:szCs w:val="20"/>
                <w:lang w:val="it-IT"/>
              </w:rPr>
              <w:t>91 9840553115</w:t>
            </w:r>
            <w:r w:rsidR="00F33B7B" w:rsidRPr="00F277AF">
              <w:rPr>
                <w:rStyle w:val="documentskn-mld9txt-bold"/>
                <w:rFonts w:ascii="Source Sans Pro" w:eastAsia="Source Sans Pro" w:hAnsi="Source Sans Pro" w:cs="Source Sans Pro"/>
                <w:b w:val="0"/>
                <w:bCs w:val="0"/>
                <w:color w:val="2A2A2A"/>
                <w:sz w:val="20"/>
                <w:szCs w:val="20"/>
                <w:lang w:val="it-IT"/>
              </w:rPr>
              <w:t>.</w:t>
            </w:r>
          </w:p>
          <w:p w14:paraId="468B7D24" w14:textId="712D9F36" w:rsidR="00714695" w:rsidRPr="00F277AF" w:rsidRDefault="00B97845" w:rsidP="00AF3321">
            <w:pPr>
              <w:pStyle w:val="documentlangSecsinglecolumn"/>
              <w:spacing w:line="260" w:lineRule="atLeast"/>
              <w:rPr>
                <w:rStyle w:val="documentskn-mld9txt-bold"/>
                <w:rFonts w:ascii="Source Sans Pro" w:eastAsia="Source Sans Pro" w:hAnsi="Source Sans Pro" w:cs="Source Sans Pro"/>
                <w:b w:val="0"/>
                <w:bCs w:val="0"/>
                <w:color w:val="2A2A2A"/>
                <w:sz w:val="20"/>
                <w:szCs w:val="20"/>
                <w:lang w:val="it-IT"/>
              </w:rPr>
            </w:pPr>
            <w:r w:rsidRPr="00F277AF">
              <w:rPr>
                <w:rStyle w:val="documentskn-mld9txt-bold"/>
                <w:rFonts w:ascii="Source Sans Pro" w:eastAsia="Source Sans Pro" w:hAnsi="Source Sans Pro" w:cs="Source Sans Pro"/>
                <w:b w:val="0"/>
                <w:bCs w:val="0"/>
                <w:color w:val="2A2A2A"/>
                <w:sz w:val="20"/>
                <w:szCs w:val="20"/>
                <w:lang w:val="it-IT"/>
              </w:rPr>
              <w:t xml:space="preserve">Chennai, </w:t>
            </w:r>
            <w:r w:rsidR="007E3C20" w:rsidRPr="00F277AF">
              <w:rPr>
                <w:rStyle w:val="documentskn-mld9txt-bold"/>
                <w:rFonts w:ascii="Source Sans Pro" w:eastAsia="Source Sans Pro" w:hAnsi="Source Sans Pro" w:cs="Source Sans Pro"/>
                <w:b w:val="0"/>
                <w:bCs w:val="0"/>
                <w:color w:val="2A2A2A"/>
                <w:sz w:val="20"/>
                <w:szCs w:val="20"/>
                <w:lang w:val="it-IT"/>
              </w:rPr>
              <w:t>Tamil Nadu</w:t>
            </w:r>
            <w:r w:rsidR="00F33B7B" w:rsidRPr="00F277AF">
              <w:rPr>
                <w:rStyle w:val="documentskn-mld9txt-bold"/>
                <w:rFonts w:ascii="Source Sans Pro" w:eastAsia="Source Sans Pro" w:hAnsi="Source Sans Pro" w:cs="Source Sans Pro"/>
                <w:b w:val="0"/>
                <w:bCs w:val="0"/>
                <w:color w:val="2A2A2A"/>
                <w:sz w:val="20"/>
                <w:szCs w:val="20"/>
                <w:lang w:val="it-IT"/>
              </w:rPr>
              <w:t>, India.</w:t>
            </w:r>
          </w:p>
          <w:p w14:paraId="67D3AC4B" w14:textId="77777777" w:rsidR="00AF3321" w:rsidRPr="00F277AF" w:rsidRDefault="00AF3321" w:rsidP="00AF3321">
            <w:pPr>
              <w:pStyle w:val="documentlangSecsinglecolumn"/>
              <w:spacing w:line="260" w:lineRule="atLeast"/>
              <w:rPr>
                <w:rStyle w:val="documentskn-mld9txt-bold"/>
                <w:rFonts w:eastAsia="Source Sans Pro"/>
                <w:lang w:val="it-IT"/>
              </w:rPr>
            </w:pPr>
          </w:p>
          <w:p w14:paraId="45E16A6B" w14:textId="7954FDA2" w:rsidR="00714695" w:rsidRPr="000A6179" w:rsidRDefault="00B97845" w:rsidP="000A6179">
            <w:pPr>
              <w:pStyle w:val="documentskn-mld9addressullinth-last-child1"/>
              <w:spacing w:after="100"/>
              <w:rPr>
                <w:rStyle w:val="documentskn-mld9left-box"/>
                <w:rFonts w:ascii="Source Sans Pro" w:eastAsia="Source Sans Pro" w:hAnsi="Source Sans Pro" w:cs="Source Sans Pro"/>
                <w:b/>
                <w:color w:val="2A2A2A"/>
              </w:rPr>
            </w:pPr>
            <w:r w:rsidRPr="00F277AF">
              <w:rPr>
                <w:rStyle w:val="documentskn-mld9cntc-secspan"/>
                <w:rFonts w:ascii="Source Sans Pro" w:eastAsia="Source Sans Pro" w:hAnsi="Source Sans Pro" w:cs="Source Sans Pro"/>
                <w:b/>
                <w:bCs/>
                <w:color w:val="2A2A2A"/>
                <w:sz w:val="20"/>
                <w:szCs w:val="20"/>
                <w:lang w:val="it-IT"/>
              </w:rPr>
              <w:t xml:space="preserve"> </w:t>
            </w:r>
            <w:r w:rsidRPr="000A6179">
              <w:rPr>
                <w:rStyle w:val="documentskn-mld9left-box"/>
                <w:rFonts w:ascii="Source Sans Pro" w:eastAsia="Source Sans Pro" w:hAnsi="Source Sans Pro" w:cs="Source Sans Pro"/>
                <w:b/>
                <w:color w:val="2A2A2A"/>
              </w:rPr>
              <w:t>Skills</w:t>
            </w:r>
          </w:p>
          <w:p w14:paraId="37C407C7" w14:textId="03AC2644" w:rsidR="00C5114D" w:rsidRDefault="00B97845" w:rsidP="00A223E6">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sidRPr="00C5114D">
              <w:rPr>
                <w:rStyle w:val="documentskn-mld9left-box"/>
                <w:rFonts w:ascii="Source Sans Pro" w:eastAsia="Source Sans Pro" w:hAnsi="Source Sans Pro" w:cs="Source Sans Pro"/>
                <w:color w:val="2A2A2A"/>
                <w:sz w:val="20"/>
                <w:szCs w:val="20"/>
              </w:rPr>
              <w:t xml:space="preserve">Test </w:t>
            </w:r>
            <w:r w:rsidR="00C5114D" w:rsidRPr="00C5114D">
              <w:rPr>
                <w:rStyle w:val="documentskn-mld9left-box"/>
                <w:rFonts w:ascii="Source Sans Pro" w:eastAsia="Source Sans Pro" w:hAnsi="Source Sans Pro" w:cs="Source Sans Pro"/>
                <w:color w:val="2A2A2A"/>
                <w:sz w:val="20"/>
                <w:szCs w:val="20"/>
              </w:rPr>
              <w:t>rail</w:t>
            </w:r>
          </w:p>
          <w:p w14:paraId="2381A52F" w14:textId="77777777" w:rsidR="00C5114D" w:rsidRDefault="00C5114D" w:rsidP="00C5114D">
            <w:pPr>
              <w:pStyle w:val="documentskn-mld9ullinth-last-child1"/>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Zephyr</w:t>
            </w:r>
          </w:p>
          <w:p w14:paraId="3FAACB59" w14:textId="7CAF9F84"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Test Plans, Cases &amp; Test strategy</w:t>
            </w:r>
          </w:p>
          <w:p w14:paraId="466B7559" w14:textId="528779B5" w:rsidR="00C5114D" w:rsidRDefault="00C5114D" w:rsidP="00A223E6">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Jira</w:t>
            </w:r>
          </w:p>
          <w:p w14:paraId="28DE0495" w14:textId="012F03A9" w:rsidR="00C5114D" w:rsidRPr="00C5114D" w:rsidRDefault="00C5114D" w:rsidP="00A223E6">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proofErr w:type="gramStart"/>
            <w:r w:rsidRPr="00C5114D">
              <w:rPr>
                <w:rStyle w:val="documentskn-mld9left-box"/>
                <w:rFonts w:ascii="Source Sans Pro" w:eastAsia="Source Sans Pro" w:hAnsi="Source Sans Pro" w:cs="Source Sans Pro"/>
                <w:color w:val="2A2A2A"/>
                <w:sz w:val="20"/>
                <w:szCs w:val="20"/>
              </w:rPr>
              <w:t>Test Process documentation</w:t>
            </w:r>
            <w:proofErr w:type="gramEnd"/>
          </w:p>
          <w:p w14:paraId="68628B1D" w14:textId="77777777"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Test Report Metrics</w:t>
            </w:r>
          </w:p>
          <w:p w14:paraId="277FC036" w14:textId="77777777"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UI &amp; Compatibility Testing</w:t>
            </w:r>
          </w:p>
          <w:p w14:paraId="6AFDA7F0" w14:textId="77777777"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Agile Methodology</w:t>
            </w:r>
          </w:p>
          <w:p w14:paraId="2020979A" w14:textId="3DB10FA8" w:rsidR="00C5114D" w:rsidRDefault="000466E3"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Functional Testing</w:t>
            </w:r>
          </w:p>
          <w:p w14:paraId="46705AD8" w14:textId="0EE5C879" w:rsidR="00714695" w:rsidRPr="00D248D6" w:rsidRDefault="00B97845" w:rsidP="00206810">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sidRPr="00D248D6">
              <w:rPr>
                <w:rStyle w:val="documentskn-mld9left-box"/>
                <w:rFonts w:ascii="Source Sans Pro" w:eastAsia="Source Sans Pro" w:hAnsi="Source Sans Pro" w:cs="Source Sans Pro"/>
                <w:color w:val="2A2A2A"/>
                <w:sz w:val="20"/>
                <w:szCs w:val="20"/>
              </w:rPr>
              <w:t>Maven</w:t>
            </w:r>
            <w:r w:rsidR="00D248D6" w:rsidRPr="00D248D6">
              <w:rPr>
                <w:rStyle w:val="documentskn-mld9left-box"/>
                <w:rFonts w:ascii="Source Sans Pro" w:eastAsia="Source Sans Pro" w:hAnsi="Source Sans Pro" w:cs="Source Sans Pro"/>
                <w:color w:val="2A2A2A"/>
                <w:sz w:val="20"/>
                <w:szCs w:val="20"/>
              </w:rPr>
              <w:t>,</w:t>
            </w:r>
            <w:r w:rsidR="007E3C20">
              <w:rPr>
                <w:rStyle w:val="documentskn-mld9left-box"/>
                <w:rFonts w:ascii="Source Sans Pro" w:eastAsia="Source Sans Pro" w:hAnsi="Source Sans Pro" w:cs="Source Sans Pro"/>
                <w:color w:val="2A2A2A"/>
                <w:sz w:val="20"/>
                <w:szCs w:val="20"/>
              </w:rPr>
              <w:t xml:space="preserve"> </w:t>
            </w:r>
            <w:r w:rsidRPr="00D248D6">
              <w:rPr>
                <w:rStyle w:val="documentskn-mld9left-box"/>
                <w:rFonts w:ascii="Source Sans Pro" w:eastAsia="Source Sans Pro" w:hAnsi="Source Sans Pro" w:cs="Source Sans Pro"/>
                <w:color w:val="2A2A2A"/>
                <w:sz w:val="20"/>
                <w:szCs w:val="20"/>
              </w:rPr>
              <w:t>Jenkins</w:t>
            </w:r>
          </w:p>
          <w:p w14:paraId="5F59DFE5" w14:textId="77777777" w:rsidR="00714695" w:rsidRDefault="00B97845"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Git</w:t>
            </w:r>
          </w:p>
          <w:p w14:paraId="1491D166" w14:textId="77777777" w:rsidR="00714695" w:rsidRDefault="00B97845"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RPA -Ui Path</w:t>
            </w:r>
          </w:p>
          <w:p w14:paraId="391AF765" w14:textId="6EDD5FCC" w:rsidR="00714695" w:rsidRDefault="00DD061E"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Digital Banking</w:t>
            </w:r>
          </w:p>
          <w:p w14:paraId="5A91A027" w14:textId="681801A1" w:rsidR="00714695" w:rsidRDefault="000E3267"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Postman, REST</w:t>
            </w:r>
            <w:r w:rsidR="000F5A20">
              <w:rPr>
                <w:rStyle w:val="documentskn-mld9left-box"/>
                <w:rFonts w:ascii="Source Sans Pro" w:eastAsia="Source Sans Pro" w:hAnsi="Source Sans Pro" w:cs="Source Sans Pro"/>
                <w:color w:val="2A2A2A"/>
                <w:sz w:val="20"/>
                <w:szCs w:val="20"/>
              </w:rPr>
              <w:t xml:space="preserve"> API</w:t>
            </w:r>
          </w:p>
          <w:p w14:paraId="1FB9D66E" w14:textId="65CF6A5B" w:rsidR="00714695" w:rsidRDefault="009B43A5"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Selenium</w:t>
            </w:r>
          </w:p>
          <w:p w14:paraId="376400C5" w14:textId="77777777" w:rsidR="00714695" w:rsidRDefault="00B97845"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Rally</w:t>
            </w:r>
          </w:p>
          <w:p w14:paraId="131C619B" w14:textId="77777777" w:rsidR="00FA5263" w:rsidRDefault="00FA5263"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CI/CD</w:t>
            </w:r>
          </w:p>
          <w:p w14:paraId="57CD8524" w14:textId="5D41F9B8" w:rsidR="00714695" w:rsidRDefault="00B97845"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 xml:space="preserve">Amazon </w:t>
            </w:r>
            <w:r w:rsidR="00C5114D">
              <w:rPr>
                <w:rStyle w:val="documentskn-mld9left-box"/>
                <w:rFonts w:ascii="Source Sans Pro" w:eastAsia="Source Sans Pro" w:hAnsi="Source Sans Pro" w:cs="Source Sans Pro"/>
                <w:color w:val="2A2A2A"/>
                <w:sz w:val="20"/>
                <w:szCs w:val="20"/>
              </w:rPr>
              <w:t>connect</w:t>
            </w:r>
            <w:r w:rsidR="006A4CD1">
              <w:rPr>
                <w:rStyle w:val="documentskn-mld9left-box"/>
                <w:rFonts w:ascii="Source Sans Pro" w:eastAsia="Source Sans Pro" w:hAnsi="Source Sans Pro" w:cs="Source Sans Pro"/>
                <w:color w:val="2A2A2A"/>
                <w:sz w:val="20"/>
                <w:szCs w:val="20"/>
              </w:rPr>
              <w:t xml:space="preserve">, CC </w:t>
            </w:r>
          </w:p>
          <w:p w14:paraId="79BF3EFC" w14:textId="77777777"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Core Java</w:t>
            </w:r>
          </w:p>
          <w:p w14:paraId="38E03F1C" w14:textId="3608CBF4" w:rsidR="00C5114D" w:rsidRDefault="00C5114D"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Python</w:t>
            </w:r>
            <w:r w:rsidR="000B00D1">
              <w:rPr>
                <w:rStyle w:val="documentskn-mld9left-box"/>
                <w:rFonts w:ascii="Source Sans Pro" w:eastAsia="Source Sans Pro" w:hAnsi="Source Sans Pro" w:cs="Source Sans Pro"/>
                <w:color w:val="2A2A2A"/>
                <w:sz w:val="20"/>
                <w:szCs w:val="20"/>
              </w:rPr>
              <w:t xml:space="preserve">, Digital Marketing </w:t>
            </w:r>
          </w:p>
          <w:p w14:paraId="2D350337" w14:textId="7AAEF2BB" w:rsidR="00B6057F" w:rsidRDefault="00B6057F" w:rsidP="00C5114D">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Artificial Intelligence Explorer</w:t>
            </w:r>
            <w:r w:rsidR="009F17A8">
              <w:rPr>
                <w:rStyle w:val="documentskn-mld9left-box"/>
                <w:rFonts w:ascii="Source Sans Pro" w:eastAsia="Source Sans Pro" w:hAnsi="Source Sans Pro" w:cs="Source Sans Pro"/>
                <w:color w:val="2A2A2A"/>
                <w:sz w:val="20"/>
                <w:szCs w:val="20"/>
              </w:rPr>
              <w:t>, Chat GPT</w:t>
            </w:r>
          </w:p>
          <w:p w14:paraId="0B81E855" w14:textId="77777777" w:rsidR="00714695" w:rsidRPr="00A07D13" w:rsidRDefault="00B97845">
            <w:pPr>
              <w:pStyle w:val="documentskn-mld9sectiontitle"/>
              <w:spacing w:before="400" w:after="100"/>
              <w:rPr>
                <w:rStyle w:val="documentskn-mld9left-box"/>
                <w:rFonts w:ascii="Source Sans Pro" w:eastAsia="Source Sans Pro" w:hAnsi="Source Sans Pro" w:cs="Source Sans Pro"/>
                <w:b/>
                <w:color w:val="2A2A2A"/>
                <w:sz w:val="24"/>
                <w:szCs w:val="24"/>
              </w:rPr>
            </w:pPr>
            <w:r w:rsidRPr="00A07D13">
              <w:rPr>
                <w:rStyle w:val="documentskn-mld9left-box"/>
                <w:rFonts w:ascii="Source Sans Pro" w:eastAsia="Source Sans Pro" w:hAnsi="Source Sans Pro" w:cs="Source Sans Pro"/>
                <w:b/>
                <w:color w:val="2A2A2A"/>
                <w:sz w:val="24"/>
                <w:szCs w:val="24"/>
              </w:rPr>
              <w:t>Education And Training</w:t>
            </w:r>
          </w:p>
          <w:p w14:paraId="11BABFC7" w14:textId="77777777" w:rsidR="00714695" w:rsidRPr="0034375E" w:rsidRDefault="00B97845">
            <w:pPr>
              <w:pStyle w:val="documentskn-mld9disp-blk"/>
              <w:spacing w:line="260" w:lineRule="atLeast"/>
              <w:rPr>
                <w:rStyle w:val="documentskn-mld9left-box"/>
                <w:rFonts w:ascii="Source Sans Pro" w:eastAsia="Source Sans Pro" w:hAnsi="Source Sans Pro" w:cs="Source Sans Pro"/>
                <w:b/>
                <w:color w:val="2A2A2A"/>
                <w:sz w:val="20"/>
                <w:szCs w:val="20"/>
              </w:rPr>
            </w:pPr>
            <w:r w:rsidRPr="0034375E">
              <w:rPr>
                <w:rStyle w:val="documentskn-mld9txt-bold"/>
                <w:rFonts w:ascii="Source Sans Pro" w:eastAsia="Source Sans Pro" w:hAnsi="Source Sans Pro" w:cs="Source Sans Pro"/>
                <w:b w:val="0"/>
                <w:color w:val="2A2A2A"/>
                <w:sz w:val="20"/>
                <w:szCs w:val="20"/>
              </w:rPr>
              <w:t xml:space="preserve">Bachelor of </w:t>
            </w:r>
            <w:r w:rsidR="00916864" w:rsidRPr="0034375E">
              <w:rPr>
                <w:rStyle w:val="documentskn-mld9txt-bold"/>
                <w:rFonts w:ascii="Source Sans Pro" w:eastAsia="Source Sans Pro" w:hAnsi="Source Sans Pro" w:cs="Source Sans Pro"/>
                <w:b w:val="0"/>
                <w:color w:val="2A2A2A"/>
                <w:sz w:val="20"/>
                <w:szCs w:val="20"/>
              </w:rPr>
              <w:t>Engineering</w:t>
            </w:r>
            <w:r w:rsidRPr="0034375E">
              <w:rPr>
                <w:rStyle w:val="span"/>
                <w:rFonts w:ascii="Source Sans Pro" w:eastAsia="Source Sans Pro" w:hAnsi="Source Sans Pro" w:cs="Source Sans Pro"/>
                <w:b/>
                <w:color w:val="2A2A2A"/>
                <w:sz w:val="20"/>
                <w:szCs w:val="20"/>
              </w:rPr>
              <w:t xml:space="preserve">: </w:t>
            </w:r>
          </w:p>
          <w:p w14:paraId="445BF6EC" w14:textId="77777777" w:rsidR="00714695" w:rsidRDefault="00B97845">
            <w:pPr>
              <w:pStyle w:val="documentskn-mld9disp-blk"/>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Mechanical Engineering</w:t>
            </w:r>
            <w:r w:rsidR="00D21703">
              <w:rPr>
                <w:rStyle w:val="documentskn-mld9left-box"/>
                <w:rFonts w:ascii="Source Sans Pro" w:eastAsia="Source Sans Pro" w:hAnsi="Source Sans Pro" w:cs="Source Sans Pro"/>
                <w:color w:val="2A2A2A"/>
                <w:sz w:val="20"/>
                <w:szCs w:val="20"/>
              </w:rPr>
              <w:t xml:space="preserve"> -1997</w:t>
            </w:r>
          </w:p>
          <w:p w14:paraId="171C8AD3" w14:textId="77777777" w:rsidR="00714695" w:rsidRPr="00A07D13" w:rsidRDefault="00B97845">
            <w:pPr>
              <w:pStyle w:val="documentskn-mld9disp-blk"/>
              <w:spacing w:line="260" w:lineRule="atLeast"/>
              <w:rPr>
                <w:rStyle w:val="documentskn-mld9left-box"/>
                <w:rFonts w:ascii="Source Sans Pro" w:eastAsia="Source Sans Pro" w:hAnsi="Source Sans Pro" w:cs="Source Sans Pro"/>
                <w:color w:val="2A2A2A"/>
                <w:sz w:val="20"/>
                <w:szCs w:val="20"/>
              </w:rPr>
            </w:pPr>
            <w:r w:rsidRPr="00A07D13">
              <w:rPr>
                <w:rStyle w:val="documentskn-mld9left-box"/>
                <w:rFonts w:ascii="Source Sans Pro" w:eastAsia="Source Sans Pro" w:hAnsi="Source Sans Pro" w:cs="Source Sans Pro"/>
                <w:color w:val="2A2A2A"/>
                <w:sz w:val="20"/>
                <w:szCs w:val="20"/>
              </w:rPr>
              <w:t>Bharathidasan University</w:t>
            </w:r>
          </w:p>
          <w:p w14:paraId="04DCC397" w14:textId="30D6E494" w:rsidR="00A07D13" w:rsidRDefault="00B97845" w:rsidP="00D21703">
            <w:pPr>
              <w:spacing w:line="260" w:lineRule="atLeast"/>
              <w:textAlignment w:val="auto"/>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t>Trichy</w:t>
            </w:r>
            <w:r w:rsidR="00D21703">
              <w:rPr>
                <w:rStyle w:val="documentskn-mld9left-box"/>
                <w:rFonts w:ascii="Source Sans Pro" w:eastAsia="Source Sans Pro" w:hAnsi="Source Sans Pro" w:cs="Source Sans Pro"/>
                <w:color w:val="2A2A2A"/>
                <w:sz w:val="20"/>
                <w:szCs w:val="20"/>
              </w:rPr>
              <w:t>.</w:t>
            </w:r>
          </w:p>
          <w:p w14:paraId="65BD6BCE" w14:textId="09BA6C24" w:rsidR="00B47419" w:rsidRPr="00D21703" w:rsidRDefault="00B97845" w:rsidP="00D21703">
            <w:pPr>
              <w:spacing w:line="260" w:lineRule="atLeast"/>
              <w:textAlignment w:val="auto"/>
              <w:rPr>
                <w:rStyle w:val="documentskn-mld9left-box"/>
                <w:rFonts w:ascii="Source Sans Pro" w:eastAsia="Source Sans Pro" w:hAnsi="Source Sans Pro" w:cs="Source Sans Pro"/>
                <w:b/>
                <w:color w:val="2A2A2A"/>
              </w:rPr>
            </w:pPr>
            <w:r w:rsidRPr="00D21703">
              <w:rPr>
                <w:rStyle w:val="documentskn-mld9left-box"/>
                <w:rFonts w:ascii="Source Sans Pro" w:eastAsia="Source Sans Pro" w:hAnsi="Source Sans Pro" w:cs="Source Sans Pro"/>
                <w:b/>
                <w:color w:val="2A2A2A"/>
              </w:rPr>
              <w:t>Certifications</w:t>
            </w:r>
          </w:p>
          <w:p w14:paraId="341B03D8" w14:textId="77777777" w:rsidR="00B44C8E" w:rsidRDefault="00B44C8E" w:rsidP="00B44C8E">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sidRPr="004875B7">
              <w:rPr>
                <w:rStyle w:val="documentskn-mld9left-box"/>
                <w:rFonts w:ascii="Source Sans Pro" w:eastAsia="Source Sans Pro" w:hAnsi="Source Sans Pro" w:cs="Source Sans Pro"/>
                <w:b/>
                <w:bCs/>
                <w:color w:val="2A2A2A"/>
                <w:sz w:val="20"/>
                <w:szCs w:val="20"/>
              </w:rPr>
              <w:t>PRINCE 2</w:t>
            </w:r>
            <w:r>
              <w:rPr>
                <w:rStyle w:val="documentskn-mld9left-box"/>
                <w:rFonts w:ascii="Source Sans Pro" w:eastAsia="Source Sans Pro" w:hAnsi="Source Sans Pro" w:cs="Source Sans Pro"/>
                <w:color w:val="2A2A2A"/>
                <w:sz w:val="20"/>
                <w:szCs w:val="20"/>
              </w:rPr>
              <w:t xml:space="preserve"> Practitioner - Certified Project Management</w:t>
            </w:r>
          </w:p>
          <w:p w14:paraId="0B6F4738" w14:textId="77777777" w:rsidR="00B44C8E" w:rsidRDefault="00B44C8E" w:rsidP="00B44C8E">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 xml:space="preserve">Certified </w:t>
            </w:r>
            <w:r w:rsidRPr="004875B7">
              <w:rPr>
                <w:rStyle w:val="documentskn-mld9left-box"/>
                <w:rFonts w:ascii="Source Sans Pro" w:eastAsia="Source Sans Pro" w:hAnsi="Source Sans Pro" w:cs="Source Sans Pro"/>
                <w:b/>
                <w:bCs/>
                <w:color w:val="2A2A2A"/>
                <w:sz w:val="20"/>
                <w:szCs w:val="20"/>
              </w:rPr>
              <w:t>Scrum Master</w:t>
            </w:r>
            <w:r>
              <w:rPr>
                <w:rStyle w:val="documentskn-mld9left-box"/>
                <w:rFonts w:ascii="Source Sans Pro" w:eastAsia="Source Sans Pro" w:hAnsi="Source Sans Pro" w:cs="Source Sans Pro"/>
                <w:color w:val="2A2A2A"/>
                <w:sz w:val="20"/>
                <w:szCs w:val="20"/>
              </w:rPr>
              <w:t xml:space="preserve"> from Scrum Alliance</w:t>
            </w:r>
          </w:p>
          <w:p w14:paraId="470BE957" w14:textId="77777777" w:rsidR="00B44C8E" w:rsidRDefault="00B44C8E" w:rsidP="00B44C8E">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Blue Prism (ADO1) Certified</w:t>
            </w:r>
          </w:p>
          <w:p w14:paraId="2F0378B6" w14:textId="77777777" w:rsidR="00B44C8E" w:rsidRDefault="00B44C8E" w:rsidP="00B44C8E">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sidRPr="004875B7">
              <w:rPr>
                <w:rStyle w:val="documentskn-mld9left-box"/>
                <w:rFonts w:ascii="Source Sans Pro" w:eastAsia="Source Sans Pro" w:hAnsi="Source Sans Pro" w:cs="Source Sans Pro"/>
                <w:b/>
                <w:bCs/>
                <w:color w:val="2A2A2A"/>
                <w:sz w:val="20"/>
                <w:szCs w:val="20"/>
              </w:rPr>
              <w:t>Ui Path</w:t>
            </w:r>
            <w:r>
              <w:rPr>
                <w:rStyle w:val="documentskn-mld9left-box"/>
                <w:rFonts w:ascii="Source Sans Pro" w:eastAsia="Source Sans Pro" w:hAnsi="Source Sans Pro" w:cs="Source Sans Pro"/>
                <w:color w:val="2A2A2A"/>
                <w:sz w:val="20"/>
                <w:szCs w:val="20"/>
              </w:rPr>
              <w:t xml:space="preserve"> Certified</w:t>
            </w:r>
          </w:p>
          <w:p w14:paraId="333AAA3F" w14:textId="77777777" w:rsidR="00B44C8E" w:rsidRDefault="00B44C8E" w:rsidP="00B44C8E">
            <w:pPr>
              <w:pStyle w:val="documentskn-mld9ulli"/>
              <w:numPr>
                <w:ilvl w:val="0"/>
                <w:numId w:val="2"/>
              </w:numPr>
              <w:spacing w:line="260" w:lineRule="atLeast"/>
              <w:rPr>
                <w:rStyle w:val="documentskn-mld9left-box"/>
                <w:rFonts w:ascii="Source Sans Pro" w:eastAsia="Source Sans Pro" w:hAnsi="Source Sans Pro" w:cs="Source Sans Pro"/>
                <w:color w:val="2A2A2A"/>
                <w:sz w:val="20"/>
                <w:szCs w:val="20"/>
              </w:rPr>
            </w:pPr>
            <w:r w:rsidRPr="004875B7">
              <w:rPr>
                <w:rStyle w:val="documentskn-mld9left-box"/>
                <w:rFonts w:ascii="Source Sans Pro" w:eastAsia="Source Sans Pro" w:hAnsi="Source Sans Pro" w:cs="Source Sans Pro"/>
                <w:b/>
                <w:bCs/>
                <w:color w:val="2A2A2A"/>
                <w:sz w:val="20"/>
                <w:szCs w:val="20"/>
              </w:rPr>
              <w:t>Tosca Automation</w:t>
            </w:r>
            <w:r>
              <w:rPr>
                <w:rStyle w:val="documentskn-mld9left-box"/>
                <w:rFonts w:ascii="Source Sans Pro" w:eastAsia="Source Sans Pro" w:hAnsi="Source Sans Pro" w:cs="Source Sans Pro"/>
                <w:color w:val="2A2A2A"/>
                <w:sz w:val="20"/>
                <w:szCs w:val="20"/>
              </w:rPr>
              <w:t xml:space="preserve"> Tool Certified</w:t>
            </w:r>
          </w:p>
          <w:p w14:paraId="6CA1FB57" w14:textId="77777777" w:rsidR="00B44C8E" w:rsidRDefault="00B44C8E" w:rsidP="00B44C8E">
            <w:pPr>
              <w:pStyle w:val="documentskn-mld9ullinth-last-child1"/>
              <w:numPr>
                <w:ilvl w:val="0"/>
                <w:numId w:val="2"/>
              </w:numPr>
              <w:spacing w:line="260" w:lineRule="atLeast"/>
              <w:rPr>
                <w:rStyle w:val="documentskn-mld9left-box"/>
                <w:rFonts w:ascii="Source Sans Pro" w:eastAsia="Source Sans Pro" w:hAnsi="Source Sans Pro" w:cs="Source Sans Pro"/>
                <w:color w:val="2A2A2A"/>
                <w:sz w:val="20"/>
                <w:szCs w:val="20"/>
              </w:rPr>
            </w:pPr>
            <w:r>
              <w:rPr>
                <w:rStyle w:val="documentskn-mld9left-box"/>
                <w:rFonts w:ascii="Source Sans Pro" w:eastAsia="Source Sans Pro" w:hAnsi="Source Sans Pro" w:cs="Source Sans Pro"/>
                <w:color w:val="2A2A2A"/>
                <w:sz w:val="20"/>
                <w:szCs w:val="20"/>
              </w:rPr>
              <w:t xml:space="preserve">Amazon </w:t>
            </w:r>
            <w:r w:rsidRPr="004875B7">
              <w:rPr>
                <w:rStyle w:val="documentskn-mld9left-box"/>
                <w:rFonts w:ascii="Source Sans Pro" w:eastAsia="Source Sans Pro" w:hAnsi="Source Sans Pro" w:cs="Source Sans Pro"/>
                <w:b/>
                <w:bCs/>
                <w:color w:val="2A2A2A"/>
                <w:sz w:val="20"/>
                <w:szCs w:val="20"/>
              </w:rPr>
              <w:t>Connect AWS</w:t>
            </w:r>
            <w:r>
              <w:rPr>
                <w:rStyle w:val="documentskn-mld9left-box"/>
                <w:rFonts w:ascii="Source Sans Pro" w:eastAsia="Source Sans Pro" w:hAnsi="Source Sans Pro" w:cs="Source Sans Pro"/>
                <w:color w:val="2A2A2A"/>
                <w:sz w:val="20"/>
                <w:szCs w:val="20"/>
              </w:rPr>
              <w:t xml:space="preserve"> Contact Center</w:t>
            </w:r>
          </w:p>
          <w:p w14:paraId="29CAE5F3" w14:textId="77777777" w:rsidR="00FA5263" w:rsidRPr="000017EF" w:rsidRDefault="00FA5263" w:rsidP="000017EF">
            <w:pPr>
              <w:pStyle w:val="documentlangSecsinglecolumn"/>
              <w:spacing w:line="260" w:lineRule="atLeast"/>
              <w:rPr>
                <w:rStyle w:val="documentskn-mld9left-box"/>
                <w:rFonts w:ascii="Source Sans Pro" w:eastAsia="Source Sans Pro" w:hAnsi="Source Sans Pro" w:cs="Source Sans Pro"/>
                <w:b/>
                <w:color w:val="2A2A2A"/>
              </w:rPr>
            </w:pPr>
          </w:p>
          <w:p w14:paraId="6EF26FF1" w14:textId="0BE4E5E8" w:rsidR="00B47419" w:rsidRPr="000017EF" w:rsidRDefault="002A5E28" w:rsidP="000017EF">
            <w:pPr>
              <w:pStyle w:val="documentlangSecsinglecolumn"/>
              <w:spacing w:line="260" w:lineRule="atLeast"/>
              <w:rPr>
                <w:rStyle w:val="documentskn-mld9left-box"/>
                <w:rFonts w:ascii="Source Sans Pro" w:eastAsia="Source Sans Pro" w:hAnsi="Source Sans Pro" w:cs="Source Sans Pro"/>
                <w:b/>
                <w:color w:val="2A2A2A"/>
              </w:rPr>
            </w:pPr>
            <w:r w:rsidRPr="000017EF">
              <w:rPr>
                <w:rStyle w:val="documentskn-mld9left-box"/>
                <w:rFonts w:ascii="Source Sans Pro" w:eastAsia="Source Sans Pro" w:hAnsi="Source Sans Pro" w:cs="Source Sans Pro"/>
                <w:b/>
                <w:color w:val="2A2A2A"/>
              </w:rPr>
              <w:t>Onsite Experience</w:t>
            </w:r>
          </w:p>
          <w:p w14:paraId="6EF96131" w14:textId="67F58FEA" w:rsidR="002A5E28" w:rsidRPr="000017EF" w:rsidRDefault="002A5E28" w:rsidP="000017EF">
            <w:pPr>
              <w:pStyle w:val="documentlangSecsinglecolumn"/>
              <w:spacing w:line="260" w:lineRule="atLeast"/>
              <w:rPr>
                <w:rStyle w:val="documentskn-mld9left-box"/>
                <w:rFonts w:ascii="Source Sans Pro" w:eastAsia="Source Sans Pro" w:hAnsi="Source Sans Pro" w:cs="Source Sans Pro"/>
                <w:b/>
                <w:color w:val="2A2A2A"/>
                <w:sz w:val="20"/>
                <w:szCs w:val="20"/>
              </w:rPr>
            </w:pPr>
            <w:r w:rsidRPr="000017EF">
              <w:rPr>
                <w:rStyle w:val="documentskn-mld9left-box"/>
                <w:rFonts w:ascii="Source Sans Pro" w:eastAsia="Source Sans Pro" w:hAnsi="Source Sans Pro" w:cs="Source Sans Pro"/>
                <w:color w:val="2A2A2A"/>
                <w:sz w:val="20"/>
                <w:szCs w:val="20"/>
              </w:rPr>
              <w:lastRenderedPageBreak/>
              <w:t xml:space="preserve">Working as a Test Manager in Client location </w:t>
            </w:r>
            <w:r w:rsidRPr="000017EF">
              <w:rPr>
                <w:rStyle w:val="documentskn-mld9left-box"/>
                <w:rFonts w:ascii="Source Sans Pro" w:eastAsia="Source Sans Pro" w:hAnsi="Source Sans Pro" w:cs="Source Sans Pro"/>
                <w:b/>
                <w:color w:val="2A2A2A"/>
                <w:sz w:val="20"/>
                <w:szCs w:val="20"/>
              </w:rPr>
              <w:t xml:space="preserve">UOB Malaysia From May 22 to </w:t>
            </w:r>
            <w:r w:rsidR="006A4CD1">
              <w:rPr>
                <w:rStyle w:val="documentskn-mld9left-box"/>
                <w:rFonts w:ascii="Source Sans Pro" w:eastAsia="Source Sans Pro" w:hAnsi="Source Sans Pro" w:cs="Source Sans Pro"/>
                <w:b/>
                <w:color w:val="2A2A2A"/>
                <w:sz w:val="20"/>
                <w:szCs w:val="20"/>
              </w:rPr>
              <w:t xml:space="preserve">May </w:t>
            </w:r>
            <w:r w:rsidRPr="000017EF">
              <w:rPr>
                <w:rStyle w:val="documentskn-mld9left-box"/>
                <w:rFonts w:ascii="Source Sans Pro" w:eastAsia="Source Sans Pro" w:hAnsi="Source Sans Pro" w:cs="Source Sans Pro"/>
                <w:b/>
                <w:color w:val="2A2A2A"/>
                <w:sz w:val="20"/>
                <w:szCs w:val="20"/>
              </w:rPr>
              <w:t>24</w:t>
            </w:r>
          </w:p>
          <w:p w14:paraId="70127694" w14:textId="77777777" w:rsidR="002A5E28" w:rsidRPr="000017EF" w:rsidRDefault="002A5E28" w:rsidP="000017EF">
            <w:pPr>
              <w:pStyle w:val="documentlangSecsinglecolumn"/>
              <w:spacing w:line="260" w:lineRule="atLeast"/>
              <w:rPr>
                <w:rStyle w:val="documentskn-mld9left-box"/>
                <w:rFonts w:ascii="Source Sans Pro" w:eastAsia="Source Sans Pro" w:hAnsi="Source Sans Pro" w:cs="Source Sans Pro"/>
                <w:b/>
                <w:color w:val="2A2A2A"/>
                <w:sz w:val="20"/>
                <w:szCs w:val="20"/>
              </w:rPr>
            </w:pPr>
            <w:r w:rsidRPr="000017EF">
              <w:rPr>
                <w:rStyle w:val="documentskn-mld9left-box"/>
                <w:rFonts w:ascii="Source Sans Pro" w:eastAsia="Source Sans Pro" w:hAnsi="Source Sans Pro" w:cs="Source Sans Pro"/>
                <w:color w:val="2A2A2A"/>
                <w:sz w:val="20"/>
                <w:szCs w:val="20"/>
              </w:rPr>
              <w:t xml:space="preserve">Worked as an Onsite Manager 3 Months in Client location </w:t>
            </w:r>
            <w:r w:rsidRPr="000017EF">
              <w:rPr>
                <w:rStyle w:val="documentskn-mld9left-box"/>
                <w:rFonts w:ascii="Source Sans Pro" w:eastAsia="Source Sans Pro" w:hAnsi="Source Sans Pro" w:cs="Source Sans Pro"/>
                <w:b/>
                <w:color w:val="2A2A2A"/>
                <w:sz w:val="20"/>
                <w:szCs w:val="20"/>
              </w:rPr>
              <w:t>Bank Muscat -MUSCAT.</w:t>
            </w:r>
          </w:p>
          <w:p w14:paraId="0F5C0D9F" w14:textId="57B2CA06" w:rsidR="002A5E28" w:rsidRPr="000017EF" w:rsidRDefault="002A5E28" w:rsidP="000017EF">
            <w:pPr>
              <w:pStyle w:val="documentlangSecsinglecolumn"/>
              <w:spacing w:line="260" w:lineRule="atLeast"/>
              <w:rPr>
                <w:rStyle w:val="documentskn-mld9left-box"/>
                <w:rFonts w:ascii="Source Sans Pro" w:eastAsia="Source Sans Pro" w:hAnsi="Source Sans Pro" w:cs="Source Sans Pro"/>
                <w:b/>
                <w:color w:val="2A2A2A"/>
                <w:sz w:val="20"/>
                <w:szCs w:val="20"/>
              </w:rPr>
            </w:pPr>
            <w:r w:rsidRPr="000017EF">
              <w:rPr>
                <w:rStyle w:val="documentskn-mld9left-box"/>
                <w:rFonts w:ascii="Source Sans Pro" w:eastAsia="Source Sans Pro" w:hAnsi="Source Sans Pro" w:cs="Source Sans Pro"/>
                <w:color w:val="2A2A2A"/>
                <w:sz w:val="20"/>
                <w:szCs w:val="20"/>
              </w:rPr>
              <w:t xml:space="preserve">Worked as an Onsite Manager for 3 Months in client </w:t>
            </w:r>
            <w:r w:rsidR="000017EF" w:rsidRPr="000017EF">
              <w:rPr>
                <w:rStyle w:val="documentskn-mld9left-box"/>
                <w:rFonts w:ascii="Source Sans Pro" w:eastAsia="Source Sans Pro" w:hAnsi="Source Sans Pro" w:cs="Source Sans Pro"/>
                <w:color w:val="2A2A2A"/>
                <w:sz w:val="20"/>
                <w:szCs w:val="20"/>
              </w:rPr>
              <w:t xml:space="preserve">location </w:t>
            </w:r>
            <w:r w:rsidR="000017EF" w:rsidRPr="000017EF">
              <w:rPr>
                <w:rStyle w:val="documentskn-mld9left-box"/>
                <w:rFonts w:ascii="Source Sans Pro" w:eastAsia="Source Sans Pro" w:hAnsi="Source Sans Pro" w:cs="Source Sans Pro"/>
                <w:b/>
                <w:color w:val="2A2A2A"/>
                <w:sz w:val="20"/>
                <w:szCs w:val="20"/>
              </w:rPr>
              <w:t>Click fox-Denver-US</w:t>
            </w:r>
          </w:p>
          <w:p w14:paraId="41FADD41" w14:textId="7338C7FC" w:rsidR="000571E0" w:rsidRPr="000017EF" w:rsidRDefault="002A5E28" w:rsidP="000017EF">
            <w:pPr>
              <w:pStyle w:val="documentlangSecsinglecolumn"/>
              <w:spacing w:line="260" w:lineRule="atLeast"/>
              <w:rPr>
                <w:rStyle w:val="documentskn-mld9left-box"/>
                <w:rFonts w:ascii="Source Sans Pro" w:eastAsia="Source Sans Pro" w:hAnsi="Source Sans Pro" w:cs="Source Sans Pro"/>
                <w:b/>
                <w:color w:val="2A2A2A"/>
                <w:sz w:val="20"/>
                <w:szCs w:val="20"/>
              </w:rPr>
            </w:pPr>
            <w:r w:rsidRPr="000017EF">
              <w:rPr>
                <w:rStyle w:val="documentskn-mld9left-box"/>
                <w:rFonts w:ascii="Source Sans Pro" w:eastAsia="Source Sans Pro" w:hAnsi="Source Sans Pro" w:cs="Source Sans Pro"/>
                <w:color w:val="2A2A2A"/>
                <w:sz w:val="20"/>
                <w:szCs w:val="20"/>
              </w:rPr>
              <w:t xml:space="preserve">Worked as an Onsite Lead </w:t>
            </w:r>
            <w:r w:rsidR="00EC3293">
              <w:rPr>
                <w:rStyle w:val="documentskn-mld9left-box"/>
                <w:rFonts w:ascii="Source Sans Pro" w:eastAsia="Source Sans Pro" w:hAnsi="Source Sans Pro" w:cs="Source Sans Pro"/>
                <w:color w:val="2A2A2A"/>
                <w:sz w:val="20"/>
                <w:szCs w:val="20"/>
              </w:rPr>
              <w:t xml:space="preserve">for </w:t>
            </w:r>
            <w:r w:rsidRPr="000017EF">
              <w:rPr>
                <w:rStyle w:val="documentskn-mld9left-box"/>
                <w:rFonts w:ascii="Source Sans Pro" w:eastAsia="Source Sans Pro" w:hAnsi="Source Sans Pro" w:cs="Source Sans Pro"/>
                <w:color w:val="2A2A2A"/>
                <w:sz w:val="20"/>
                <w:szCs w:val="20"/>
              </w:rPr>
              <w:t>6 Months in clien</w:t>
            </w:r>
            <w:r w:rsidR="000017EF" w:rsidRPr="000017EF">
              <w:rPr>
                <w:rStyle w:val="documentskn-mld9left-box"/>
                <w:rFonts w:ascii="Source Sans Pro" w:eastAsia="Source Sans Pro" w:hAnsi="Source Sans Pro" w:cs="Source Sans Pro"/>
                <w:color w:val="2A2A2A"/>
                <w:sz w:val="20"/>
                <w:szCs w:val="20"/>
              </w:rPr>
              <w:t xml:space="preserve">t </w:t>
            </w:r>
            <w:r w:rsidR="000017EF" w:rsidRPr="000017EF">
              <w:rPr>
                <w:rStyle w:val="documentskn-mld9left-box"/>
                <w:rFonts w:ascii="Source Sans Pro" w:eastAsia="Source Sans Pro" w:hAnsi="Source Sans Pro" w:cs="Source Sans Pro"/>
                <w:b/>
                <w:color w:val="2A2A2A"/>
                <w:sz w:val="20"/>
                <w:szCs w:val="20"/>
              </w:rPr>
              <w:t>loc</w:t>
            </w:r>
            <w:r w:rsidR="00DB663D">
              <w:rPr>
                <w:rStyle w:val="documentskn-mld9left-box"/>
                <w:rFonts w:ascii="Source Sans Pro" w:eastAsia="Source Sans Pro" w:hAnsi="Source Sans Pro" w:cs="Source Sans Pro"/>
                <w:b/>
                <w:color w:val="2A2A2A"/>
                <w:sz w:val="20"/>
                <w:szCs w:val="20"/>
              </w:rPr>
              <w:t>ation PAYPAL-</w:t>
            </w:r>
            <w:r w:rsidR="000017EF" w:rsidRPr="000017EF">
              <w:rPr>
                <w:rStyle w:val="documentskn-mld9left-box"/>
                <w:rFonts w:ascii="Source Sans Pro" w:eastAsia="Source Sans Pro" w:hAnsi="Source Sans Pro" w:cs="Source Sans Pro"/>
                <w:b/>
                <w:color w:val="2A2A2A"/>
                <w:sz w:val="20"/>
                <w:szCs w:val="20"/>
              </w:rPr>
              <w:t>Sanjose</w:t>
            </w:r>
            <w:r w:rsidR="00EC3293">
              <w:rPr>
                <w:rStyle w:val="documentskn-mld9left-box"/>
                <w:rFonts w:ascii="Source Sans Pro" w:eastAsia="Source Sans Pro" w:hAnsi="Source Sans Pro" w:cs="Source Sans Pro"/>
                <w:b/>
                <w:color w:val="2A2A2A"/>
                <w:sz w:val="20"/>
                <w:szCs w:val="20"/>
              </w:rPr>
              <w:t>-</w:t>
            </w:r>
            <w:r w:rsidR="000017EF" w:rsidRPr="000017EF">
              <w:rPr>
                <w:rStyle w:val="documentskn-mld9left-box"/>
                <w:rFonts w:ascii="Source Sans Pro" w:eastAsia="Source Sans Pro" w:hAnsi="Source Sans Pro" w:cs="Source Sans Pro"/>
                <w:b/>
                <w:color w:val="2A2A2A"/>
                <w:sz w:val="20"/>
                <w:szCs w:val="20"/>
              </w:rPr>
              <w:t>US</w:t>
            </w:r>
          </w:p>
          <w:p w14:paraId="0EAE5BB9" w14:textId="77777777" w:rsidR="002A5E28" w:rsidRDefault="002A5E28" w:rsidP="002A5E28">
            <w:pPr>
              <w:pStyle w:val="documentlangSecsinglecolumn"/>
              <w:spacing w:line="260" w:lineRule="atLeast"/>
              <w:rPr>
                <w:rStyle w:val="documentskn-mld9txt-bold"/>
                <w:rFonts w:ascii="Source Sans Pro" w:eastAsia="Source Sans Pro" w:hAnsi="Source Sans Pro" w:cs="Source Sans Pro"/>
                <w:b w:val="0"/>
                <w:color w:val="2A2A2A"/>
                <w:sz w:val="20"/>
                <w:szCs w:val="20"/>
              </w:rPr>
            </w:pPr>
          </w:p>
          <w:p w14:paraId="671C273A" w14:textId="77777777" w:rsidR="00F27848" w:rsidRDefault="00F27848" w:rsidP="00F27848">
            <w:pPr>
              <w:pStyle w:val="documentlangSecsinglecolumn"/>
              <w:spacing w:line="260" w:lineRule="atLeast"/>
              <w:rPr>
                <w:rStyle w:val="documentskn-mld9left-box"/>
                <w:rFonts w:ascii="Source Sans Pro" w:eastAsia="Source Sans Pro" w:hAnsi="Source Sans Pro" w:cs="Source Sans Pro"/>
                <w:b/>
                <w:color w:val="2A2A2A"/>
              </w:rPr>
            </w:pPr>
            <w:r w:rsidRPr="00F27848">
              <w:rPr>
                <w:rStyle w:val="documentskn-mld9left-box"/>
                <w:rFonts w:ascii="Source Sans Pro" w:eastAsia="Source Sans Pro" w:hAnsi="Source Sans Pro" w:cs="Source Sans Pro"/>
                <w:b/>
                <w:color w:val="2A2A2A"/>
              </w:rPr>
              <w:t>P</w:t>
            </w:r>
            <w:r>
              <w:rPr>
                <w:rStyle w:val="documentskn-mld9left-box"/>
                <w:rFonts w:ascii="Source Sans Pro" w:eastAsia="Source Sans Pro" w:hAnsi="Source Sans Pro" w:cs="Source Sans Pro"/>
                <w:b/>
                <w:color w:val="2A2A2A"/>
              </w:rPr>
              <w:t xml:space="preserve">roject Management </w:t>
            </w:r>
            <w:r w:rsidRPr="00F27848">
              <w:rPr>
                <w:rStyle w:val="documentskn-mld9left-box"/>
                <w:rFonts w:ascii="Source Sans Pro" w:eastAsia="Source Sans Pro" w:hAnsi="Source Sans Pro" w:cs="Source Sans Pro"/>
                <w:b/>
                <w:color w:val="2A2A2A"/>
              </w:rPr>
              <w:t>S</w:t>
            </w:r>
            <w:r>
              <w:rPr>
                <w:rStyle w:val="documentskn-mld9left-box"/>
                <w:rFonts w:ascii="Source Sans Pro" w:eastAsia="Source Sans Pro" w:hAnsi="Source Sans Pro" w:cs="Source Sans Pro"/>
                <w:b/>
                <w:color w:val="2A2A2A"/>
              </w:rPr>
              <w:t>kills</w:t>
            </w:r>
          </w:p>
          <w:p w14:paraId="3E19BB61" w14:textId="77777777" w:rsid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F27848">
              <w:rPr>
                <w:rStyle w:val="documentskn-mld9left-box"/>
                <w:rFonts w:ascii="Source Sans Pro" w:eastAsia="Source Sans Pro" w:hAnsi="Source Sans Pro" w:cs="Source Sans Pro"/>
                <w:color w:val="2A2A2A"/>
                <w:sz w:val="20"/>
                <w:szCs w:val="20"/>
              </w:rPr>
              <w:t xml:space="preserve">Strong understanding of software development lifecycle and project management methodologies </w:t>
            </w:r>
          </w:p>
          <w:p w14:paraId="7C3653DF" w14:textId="77777777" w:rsidR="00F27848" w:rsidRP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p>
          <w:p w14:paraId="4B3C97D5" w14:textId="77777777" w:rsidR="00F27848" w:rsidRP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F27848">
              <w:rPr>
                <w:rStyle w:val="documentskn-mld9left-box"/>
                <w:rFonts w:ascii="Source Sans Pro" w:eastAsia="Source Sans Pro" w:hAnsi="Source Sans Pro" w:cs="Source Sans Pro"/>
                <w:color w:val="2A2A2A"/>
                <w:sz w:val="20"/>
                <w:szCs w:val="20"/>
              </w:rPr>
              <w:t xml:space="preserve">Proficient in project planning, scheduling, and resource management </w:t>
            </w:r>
          </w:p>
          <w:p w14:paraId="1905BA9A" w14:textId="77777777" w:rsidR="00F27848" w:rsidRP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F27848">
              <w:rPr>
                <w:rStyle w:val="documentskn-mld9left-box"/>
                <w:rFonts w:ascii="Source Sans Pro" w:eastAsia="Source Sans Pro" w:hAnsi="Source Sans Pro" w:cs="Source Sans Pro"/>
                <w:color w:val="2A2A2A"/>
                <w:sz w:val="20"/>
                <w:szCs w:val="20"/>
              </w:rPr>
              <w:t xml:space="preserve">Ability to effectively manage multiple projects in a fast-paced environment. </w:t>
            </w:r>
          </w:p>
          <w:p w14:paraId="3CBCA63A" w14:textId="77777777" w:rsid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p>
          <w:p w14:paraId="722E96B7" w14:textId="77777777" w:rsid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F27848">
              <w:rPr>
                <w:rStyle w:val="documentskn-mld9left-box"/>
                <w:rFonts w:ascii="Source Sans Pro" w:eastAsia="Source Sans Pro" w:hAnsi="Source Sans Pro" w:cs="Source Sans Pro"/>
                <w:color w:val="2A2A2A"/>
                <w:sz w:val="20"/>
                <w:szCs w:val="20"/>
              </w:rPr>
              <w:t xml:space="preserve">Strong problem-solving and decision-making abilities Experience with Agile and Scrum methodologies </w:t>
            </w:r>
          </w:p>
          <w:p w14:paraId="6BAC2A4A" w14:textId="77777777" w:rsid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p>
          <w:p w14:paraId="0BD461D1" w14:textId="34C25DE5" w:rsidR="00F27848" w:rsidRPr="00F27848" w:rsidRDefault="00F27848" w:rsidP="00F27848">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F27848">
              <w:rPr>
                <w:rStyle w:val="documentskn-mld9left-box"/>
                <w:rFonts w:ascii="Source Sans Pro" w:eastAsia="Source Sans Pro" w:hAnsi="Source Sans Pro" w:cs="Source Sans Pro"/>
                <w:color w:val="2A2A2A"/>
                <w:sz w:val="20"/>
                <w:szCs w:val="20"/>
              </w:rPr>
              <w:t xml:space="preserve">Proficiency in project management tools such as </w:t>
            </w:r>
            <w:r w:rsidR="002A25E9" w:rsidRPr="00F27848">
              <w:rPr>
                <w:rStyle w:val="documentskn-mld9left-box"/>
                <w:rFonts w:ascii="Source Sans Pro" w:eastAsia="Source Sans Pro" w:hAnsi="Source Sans Pro" w:cs="Source Sans Pro"/>
                <w:color w:val="2A2A2A"/>
                <w:sz w:val="20"/>
                <w:szCs w:val="20"/>
              </w:rPr>
              <w:t>Jira, Microsoft</w:t>
            </w:r>
            <w:r w:rsidRPr="00F27848">
              <w:rPr>
                <w:rStyle w:val="documentskn-mld9left-box"/>
                <w:rFonts w:ascii="Source Sans Pro" w:eastAsia="Source Sans Pro" w:hAnsi="Source Sans Pro" w:cs="Source Sans Pro"/>
                <w:color w:val="2A2A2A"/>
                <w:sz w:val="20"/>
                <w:szCs w:val="20"/>
              </w:rPr>
              <w:t xml:space="preserve"> Project</w:t>
            </w:r>
          </w:p>
          <w:p w14:paraId="4112F0D8" w14:textId="77777777" w:rsidR="002A5E28" w:rsidRDefault="002A5E28" w:rsidP="002A5E28">
            <w:pPr>
              <w:pStyle w:val="documentlangSecsinglecolumn"/>
              <w:spacing w:line="260" w:lineRule="atLeast"/>
              <w:rPr>
                <w:rStyle w:val="documentskn-mld9left-box"/>
                <w:rFonts w:eastAsia="Source Sans Pro"/>
                <w:bCs/>
              </w:rPr>
            </w:pPr>
          </w:p>
          <w:p w14:paraId="5427CD8E" w14:textId="77777777" w:rsidR="002A25E9" w:rsidRDefault="002A25E9" w:rsidP="002A25E9">
            <w:pPr>
              <w:pStyle w:val="documentlangSecsinglecolumn"/>
              <w:spacing w:line="260" w:lineRule="atLeast"/>
              <w:rPr>
                <w:rStyle w:val="documentskn-mld9left-box"/>
                <w:rFonts w:ascii="Source Sans Pro" w:eastAsia="Source Sans Pro" w:hAnsi="Source Sans Pro" w:cs="Source Sans Pro"/>
                <w:b/>
                <w:color w:val="2A2A2A"/>
              </w:rPr>
            </w:pPr>
            <w:r w:rsidRPr="00D21703">
              <w:rPr>
                <w:rStyle w:val="documentskn-mld9left-box"/>
                <w:rFonts w:ascii="Source Sans Pro" w:eastAsia="Source Sans Pro" w:hAnsi="Source Sans Pro" w:cs="Source Sans Pro"/>
                <w:b/>
                <w:color w:val="2A2A2A"/>
              </w:rPr>
              <w:t>Languages</w:t>
            </w:r>
          </w:p>
          <w:p w14:paraId="1605994E" w14:textId="77777777" w:rsidR="002A25E9" w:rsidRPr="000017EF" w:rsidRDefault="002A25E9" w:rsidP="002A25E9">
            <w:pPr>
              <w:pStyle w:val="documentlangSecsinglecolumn"/>
              <w:spacing w:line="260" w:lineRule="atLeast"/>
              <w:rPr>
                <w:rStyle w:val="documentskn-mld9txt-bold"/>
                <w:rFonts w:eastAsia="Source Sans Pro"/>
                <w:b w:val="0"/>
                <w:sz w:val="20"/>
                <w:szCs w:val="20"/>
              </w:rPr>
            </w:pPr>
            <w:r w:rsidRPr="000017EF">
              <w:rPr>
                <w:rStyle w:val="documentskn-mld9txt-bold"/>
                <w:rFonts w:ascii="Source Sans Pro" w:eastAsia="Source Sans Pro" w:hAnsi="Source Sans Pro" w:cs="Source Sans Pro"/>
                <w:b w:val="0"/>
                <w:color w:val="2A2A2A"/>
                <w:sz w:val="20"/>
                <w:szCs w:val="20"/>
              </w:rPr>
              <w:t>English</w:t>
            </w:r>
          </w:p>
          <w:p w14:paraId="6FD6FB35" w14:textId="77777777" w:rsidR="002A25E9" w:rsidRPr="000017EF" w:rsidRDefault="002A25E9" w:rsidP="002A25E9">
            <w:pPr>
              <w:pStyle w:val="documentlangSecsinglecolumn"/>
              <w:spacing w:line="260" w:lineRule="atLeast"/>
              <w:rPr>
                <w:rStyle w:val="documentskn-mld9txt-bold"/>
                <w:rFonts w:ascii="Source Sans Pro" w:eastAsia="Source Sans Pro" w:hAnsi="Source Sans Pro" w:cs="Source Sans Pro"/>
                <w:b w:val="0"/>
                <w:color w:val="2A2A2A"/>
                <w:sz w:val="20"/>
                <w:szCs w:val="20"/>
              </w:rPr>
            </w:pPr>
            <w:r w:rsidRPr="000017EF">
              <w:rPr>
                <w:rStyle w:val="documentskn-mld9txt-bold"/>
                <w:rFonts w:ascii="Source Sans Pro" w:eastAsia="Source Sans Pro" w:hAnsi="Source Sans Pro" w:cs="Source Sans Pro"/>
                <w:b w:val="0"/>
                <w:color w:val="2A2A2A"/>
                <w:sz w:val="20"/>
                <w:szCs w:val="20"/>
              </w:rPr>
              <w:t>Tamil</w:t>
            </w:r>
            <w:r w:rsidRPr="000017EF">
              <w:rPr>
                <w:rStyle w:val="documentskn-mld9txt-bold"/>
                <w:rFonts w:ascii="Source Sans Pro" w:eastAsia="Source Sans Pro" w:hAnsi="Source Sans Pro" w:cs="Source Sans Pro"/>
                <w:b w:val="0"/>
                <w:color w:val="2A2A2A"/>
                <w:sz w:val="20"/>
                <w:szCs w:val="20"/>
              </w:rPr>
              <w:tab/>
            </w:r>
          </w:p>
          <w:p w14:paraId="5D6DB0E3" w14:textId="77777777" w:rsidR="002A25E9" w:rsidRPr="00F27848" w:rsidRDefault="002A25E9" w:rsidP="002A5E28">
            <w:pPr>
              <w:pStyle w:val="documentlangSecsinglecolumn"/>
              <w:spacing w:line="260" w:lineRule="atLeast"/>
              <w:rPr>
                <w:rStyle w:val="documentskn-mld9left-box"/>
                <w:rFonts w:eastAsia="Source Sans Pro"/>
                <w:bCs/>
              </w:rPr>
            </w:pPr>
          </w:p>
          <w:p w14:paraId="09344D5E" w14:textId="15E659E2" w:rsidR="006C25B1" w:rsidRDefault="00A07D13" w:rsidP="002A5E28">
            <w:pPr>
              <w:pStyle w:val="documentlangSecsinglecolumn"/>
              <w:spacing w:line="260" w:lineRule="atLeast"/>
              <w:rPr>
                <w:rStyle w:val="documentskn-mld9left-box"/>
                <w:rFonts w:ascii="Source Sans Pro" w:eastAsia="Source Sans Pro" w:hAnsi="Source Sans Pro" w:cs="Source Sans Pro"/>
                <w:b/>
                <w:color w:val="2A2A2A"/>
              </w:rPr>
            </w:pPr>
            <w:r>
              <w:rPr>
                <w:rStyle w:val="documentskn-mld9left-box"/>
                <w:rFonts w:ascii="Source Sans Pro" w:eastAsia="Source Sans Pro" w:hAnsi="Source Sans Pro" w:cs="Source Sans Pro"/>
                <w:b/>
                <w:color w:val="2A2A2A"/>
              </w:rPr>
              <w:t>Personal Memorandum</w:t>
            </w:r>
          </w:p>
          <w:p w14:paraId="3688C240" w14:textId="77777777" w:rsidR="006C25B1" w:rsidRPr="002A5E28" w:rsidRDefault="006C25B1" w:rsidP="006C25B1">
            <w:pPr>
              <w:pStyle w:val="documentlangSecsinglecolumn"/>
              <w:spacing w:line="260" w:lineRule="atLeast"/>
              <w:rPr>
                <w:rStyle w:val="documentskn-mld9txt-bold"/>
                <w:rFonts w:eastAsia="Source Sans Pro"/>
              </w:rPr>
            </w:pPr>
            <w:r w:rsidRPr="002A5E28">
              <w:rPr>
                <w:rStyle w:val="documentskn-mld9txt-bold"/>
                <w:rFonts w:ascii="Source Sans Pro" w:eastAsia="Source Sans Pro" w:hAnsi="Source Sans Pro" w:cs="Source Sans Pro"/>
                <w:b w:val="0"/>
                <w:bCs w:val="0"/>
                <w:color w:val="2A2A2A"/>
                <w:sz w:val="20"/>
                <w:szCs w:val="20"/>
              </w:rPr>
              <w:t>Married</w:t>
            </w:r>
          </w:p>
          <w:p w14:paraId="3790E672" w14:textId="77777777" w:rsidR="006C25B1" w:rsidRPr="002A5E28" w:rsidRDefault="006C25B1" w:rsidP="002A5E28">
            <w:pPr>
              <w:pStyle w:val="documentlangSecsinglecolumn"/>
              <w:spacing w:line="260" w:lineRule="atLeast"/>
              <w:rPr>
                <w:rStyle w:val="documentskn-mld9txt-bold"/>
                <w:rFonts w:ascii="Source Sans Pro" w:eastAsia="Source Sans Pro" w:hAnsi="Source Sans Pro" w:cs="Source Sans Pro"/>
                <w:b w:val="0"/>
                <w:bCs w:val="0"/>
                <w:color w:val="2A2A2A"/>
                <w:sz w:val="20"/>
                <w:szCs w:val="20"/>
              </w:rPr>
            </w:pPr>
            <w:r w:rsidRPr="002A5E28">
              <w:rPr>
                <w:rStyle w:val="documentskn-mld9txt-bold"/>
                <w:rFonts w:ascii="Source Sans Pro" w:eastAsia="Source Sans Pro" w:hAnsi="Source Sans Pro" w:cs="Source Sans Pro"/>
                <w:b w:val="0"/>
                <w:bCs w:val="0"/>
                <w:color w:val="2A2A2A"/>
                <w:sz w:val="20"/>
                <w:szCs w:val="20"/>
              </w:rPr>
              <w:t>Male</w:t>
            </w:r>
          </w:p>
          <w:p w14:paraId="184877B7" w14:textId="46DA0AFB" w:rsidR="00FA5263" w:rsidRDefault="00F24332" w:rsidP="002A25E9">
            <w:pPr>
              <w:pStyle w:val="documentlangSecsinglecolumn"/>
              <w:spacing w:line="260" w:lineRule="atLeast"/>
              <w:rPr>
                <w:rStyle w:val="documentskn-mld9left-box"/>
                <w:rFonts w:ascii="Source Sans Pro" w:eastAsia="Source Sans Pro" w:hAnsi="Source Sans Pro" w:cs="Source Sans Pro"/>
                <w:color w:val="2A2A2A"/>
                <w:sz w:val="20"/>
                <w:szCs w:val="20"/>
              </w:rPr>
            </w:pPr>
            <w:r w:rsidRPr="002A5E28">
              <w:rPr>
                <w:rStyle w:val="documentskn-mld9txt-bold"/>
                <w:rFonts w:ascii="Source Sans Pro" w:eastAsia="Source Sans Pro" w:hAnsi="Source Sans Pro" w:cs="Source Sans Pro"/>
                <w:b w:val="0"/>
                <w:bCs w:val="0"/>
                <w:color w:val="2A2A2A"/>
                <w:sz w:val="20"/>
                <w:szCs w:val="20"/>
              </w:rPr>
              <w:t>Passport #</w:t>
            </w:r>
            <w:r w:rsidR="006C25B1" w:rsidRPr="002A5E28">
              <w:rPr>
                <w:rStyle w:val="documentskn-mld9txt-bold"/>
                <w:rFonts w:ascii="Source Sans Pro" w:eastAsia="Source Sans Pro" w:hAnsi="Source Sans Pro" w:cs="Source Sans Pro"/>
                <w:b w:val="0"/>
                <w:bCs w:val="0"/>
                <w:color w:val="2A2A2A"/>
                <w:sz w:val="20"/>
                <w:szCs w:val="20"/>
              </w:rPr>
              <w:t xml:space="preserve"> V2175649</w:t>
            </w:r>
            <w:r w:rsidR="002A25E9">
              <w:rPr>
                <w:rStyle w:val="documentskn-mld9txt-bold"/>
                <w:rFonts w:ascii="Source Sans Pro" w:eastAsia="Source Sans Pro" w:hAnsi="Source Sans Pro" w:cs="Source Sans Pro"/>
                <w:b w:val="0"/>
                <w:bCs w:val="0"/>
                <w:color w:val="2A2A2A"/>
                <w:sz w:val="20"/>
                <w:szCs w:val="20"/>
              </w:rPr>
              <w:t>.</w:t>
            </w:r>
          </w:p>
          <w:p w14:paraId="367E012C" w14:textId="77777777" w:rsidR="000A6179" w:rsidRPr="00D21703" w:rsidRDefault="000A6179" w:rsidP="000A6179">
            <w:pPr>
              <w:pStyle w:val="documentskn-mld9sectiontitle"/>
              <w:spacing w:before="400" w:after="100"/>
              <w:rPr>
                <w:rStyle w:val="documentskn-mld9left-box"/>
                <w:rFonts w:ascii="Source Sans Pro" w:eastAsia="Source Sans Pro" w:hAnsi="Source Sans Pro" w:cs="Source Sans Pro"/>
                <w:b/>
                <w:color w:val="2A2A2A"/>
              </w:rPr>
            </w:pPr>
            <w:r w:rsidRPr="00D21703">
              <w:rPr>
                <w:rStyle w:val="documentskn-mld9left-box"/>
                <w:rFonts w:ascii="Source Sans Pro" w:eastAsia="Source Sans Pro" w:hAnsi="Source Sans Pro" w:cs="Source Sans Pro"/>
                <w:b/>
                <w:color w:val="2A2A2A"/>
              </w:rPr>
              <w:t>Websites, Portfolios, Profiles</w:t>
            </w:r>
          </w:p>
          <w:p w14:paraId="1AFFD1AC" w14:textId="77777777" w:rsidR="000A6179" w:rsidRDefault="000A6179" w:rsidP="009B1879">
            <w:pPr>
              <w:pStyle w:val="documentskn-mld9ullinth-last-child1"/>
              <w:spacing w:line="260" w:lineRule="atLeast"/>
              <w:rPr>
                <w:rStyle w:val="documentskn-mld9left-box"/>
                <w:rFonts w:ascii="Source Sans Pro" w:eastAsia="Source Sans Pro" w:hAnsi="Source Sans Pro" w:cs="Source Sans Pro"/>
                <w:color w:val="2A2A2A"/>
                <w:sz w:val="20"/>
                <w:szCs w:val="20"/>
              </w:rPr>
            </w:pPr>
            <w:r>
              <w:rPr>
                <w:rStyle w:val="span"/>
                <w:rFonts w:ascii="Source Sans Pro" w:eastAsia="Source Sans Pro" w:hAnsi="Source Sans Pro" w:cs="Source Sans Pro"/>
                <w:color w:val="2A2A2A"/>
                <w:sz w:val="20"/>
                <w:szCs w:val="20"/>
              </w:rPr>
              <w:t>https://www.linkedin.com/in/ananth-padmanabhan/</w:t>
            </w:r>
          </w:p>
          <w:p w14:paraId="631B8168" w14:textId="77777777" w:rsidR="000A6179" w:rsidRDefault="000A6179">
            <w:pPr>
              <w:pStyle w:val="div"/>
              <w:spacing w:line="260" w:lineRule="atLeast"/>
              <w:rPr>
                <w:rStyle w:val="documentskn-mld9left-box"/>
                <w:rFonts w:ascii="Source Sans Pro" w:eastAsia="Source Sans Pro" w:hAnsi="Source Sans Pro" w:cs="Source Sans Pro"/>
                <w:color w:val="2A2A2A"/>
                <w:sz w:val="20"/>
                <w:szCs w:val="20"/>
              </w:rPr>
            </w:pPr>
          </w:p>
        </w:tc>
        <w:tc>
          <w:tcPr>
            <w:tcW w:w="91" w:type="dxa"/>
            <w:tcBorders>
              <w:right w:val="single" w:sz="8" w:space="0" w:color="404040"/>
            </w:tcBorders>
            <w:tcMar>
              <w:top w:w="0" w:type="dxa"/>
              <w:left w:w="0" w:type="dxa"/>
              <w:bottom w:w="0" w:type="dxa"/>
              <w:right w:w="0" w:type="dxa"/>
            </w:tcMar>
            <w:hideMark/>
          </w:tcPr>
          <w:p w14:paraId="31406F63" w14:textId="77777777" w:rsidR="00714695" w:rsidRDefault="00714695">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300" w:type="dxa"/>
            <w:tcMar>
              <w:top w:w="0" w:type="dxa"/>
              <w:left w:w="0" w:type="dxa"/>
              <w:bottom w:w="0" w:type="dxa"/>
              <w:right w:w="0" w:type="dxa"/>
            </w:tcMar>
            <w:vAlign w:val="bottom"/>
            <w:hideMark/>
          </w:tcPr>
          <w:p w14:paraId="0FFE056E" w14:textId="77777777" w:rsidR="00714695" w:rsidRDefault="00714695">
            <w:pPr>
              <w:pStyle w:val="documentmiddleleftcellParagraph"/>
              <w:pBdr>
                <w:right w:val="none" w:sz="0" w:space="0" w:color="auto"/>
              </w:pBdr>
              <w:spacing w:line="260" w:lineRule="atLeast"/>
              <w:textAlignment w:val="auto"/>
              <w:rPr>
                <w:rStyle w:val="documentmiddleleftcell"/>
                <w:rFonts w:ascii="Source Sans Pro" w:eastAsia="Source Sans Pro" w:hAnsi="Source Sans Pro" w:cs="Source Sans Pro"/>
                <w:color w:val="2A2A2A"/>
                <w:sz w:val="20"/>
                <w:szCs w:val="20"/>
              </w:rPr>
            </w:pPr>
          </w:p>
        </w:tc>
        <w:tc>
          <w:tcPr>
            <w:tcW w:w="6930" w:type="dxa"/>
            <w:tcMar>
              <w:top w:w="0" w:type="dxa"/>
              <w:left w:w="0" w:type="dxa"/>
              <w:bottom w:w="0" w:type="dxa"/>
              <w:right w:w="0" w:type="dxa"/>
            </w:tcMar>
            <w:hideMark/>
          </w:tcPr>
          <w:p w14:paraId="1F2305FC" w14:textId="77777777" w:rsidR="00714695" w:rsidRPr="002E0B0F" w:rsidRDefault="00916864" w:rsidP="000A6179">
            <w:pPr>
              <w:pStyle w:val="documentskn-mld9name"/>
              <w:spacing w:line="720" w:lineRule="exact"/>
              <w:rPr>
                <w:rStyle w:val="documentskn-mld9right-box"/>
                <w:rFonts w:ascii="Source Sans Pro Light" w:eastAsia="Source Sans Pro Light" w:hAnsi="Source Sans Pro Light" w:cs="Source Sans Pro Light"/>
                <w:b/>
                <w:color w:val="2A2A2A"/>
                <w:sz w:val="36"/>
                <w:szCs w:val="36"/>
              </w:rPr>
            </w:pPr>
            <w:r w:rsidRPr="002E0B0F">
              <w:rPr>
                <w:rStyle w:val="span"/>
                <w:rFonts w:ascii="Source Sans Pro Light" w:eastAsia="Source Sans Pro Light" w:hAnsi="Source Sans Pro Light" w:cs="Source Sans Pro Light"/>
                <w:b/>
                <w:color w:val="2A2A2A"/>
                <w:sz w:val="36"/>
                <w:szCs w:val="36"/>
              </w:rPr>
              <w:t>Ananth</w:t>
            </w:r>
            <w:r w:rsidRPr="002E0B0F">
              <w:rPr>
                <w:rStyle w:val="documentskn-mld9right-box"/>
                <w:rFonts w:ascii="Source Sans Pro Light" w:eastAsia="Source Sans Pro Light" w:hAnsi="Source Sans Pro Light" w:cs="Source Sans Pro Light"/>
                <w:b/>
                <w:color w:val="2A2A2A"/>
                <w:sz w:val="36"/>
                <w:szCs w:val="36"/>
              </w:rPr>
              <w:t xml:space="preserve"> </w:t>
            </w:r>
            <w:r w:rsidRPr="002E0B0F">
              <w:rPr>
                <w:rStyle w:val="span"/>
                <w:rFonts w:ascii="Source Sans Pro Light" w:eastAsia="Source Sans Pro Light" w:hAnsi="Source Sans Pro Light" w:cs="Source Sans Pro Light"/>
                <w:b/>
                <w:color w:val="2A2A2A"/>
                <w:sz w:val="36"/>
                <w:szCs w:val="36"/>
              </w:rPr>
              <w:t>Padmanabhan</w:t>
            </w:r>
            <w:r w:rsidR="002E0B0F" w:rsidRPr="002E0B0F">
              <w:rPr>
                <w:rStyle w:val="span"/>
                <w:rFonts w:ascii="Source Sans Pro Light" w:eastAsia="Source Sans Pro Light" w:hAnsi="Source Sans Pro Light" w:cs="Source Sans Pro Light"/>
                <w:b/>
                <w:color w:val="2A2A2A"/>
                <w:sz w:val="36"/>
                <w:szCs w:val="36"/>
              </w:rPr>
              <w:t xml:space="preserve"> – Test Manager</w:t>
            </w:r>
            <w:r w:rsidR="00B97845" w:rsidRPr="002E0B0F">
              <w:rPr>
                <w:rStyle w:val="documentskn-mld9right-box"/>
                <w:rFonts w:ascii="Source Sans Pro" w:eastAsia="Source Sans Pro" w:hAnsi="Source Sans Pro" w:cs="Source Sans Pro"/>
                <w:b/>
                <w:vanish/>
                <w:color w:val="2A2A2A"/>
                <w:sz w:val="36"/>
                <w:szCs w:val="36"/>
              </w:rPr>
              <w:t> </w:t>
            </w:r>
          </w:p>
          <w:p w14:paraId="52A79063" w14:textId="5DE6EE8D" w:rsidR="002142C5" w:rsidRPr="002142C5" w:rsidRDefault="002142C5" w:rsidP="002142C5">
            <w:pPr>
              <w:pStyle w:val="documentskn-mld9disp-blk"/>
              <w:spacing w:line="260" w:lineRule="atLeast"/>
              <w:rPr>
                <w:rStyle w:val="documentskn-mld9right-box"/>
                <w:rFonts w:ascii="Source Sans Pro" w:eastAsia="Source Sans Pro" w:hAnsi="Source Sans Pro" w:cs="Source Sans Pro"/>
                <w:b/>
                <w:color w:val="2A2A2A"/>
                <w:sz w:val="20"/>
                <w:szCs w:val="20"/>
              </w:rPr>
            </w:pPr>
            <w:r w:rsidRPr="002142C5">
              <w:rPr>
                <w:rStyle w:val="documentskn-mld9right-box"/>
                <w:rFonts w:ascii="Source Sans Pro" w:eastAsia="Source Sans Pro" w:hAnsi="Source Sans Pro" w:cs="Source Sans Pro"/>
                <w:b/>
                <w:color w:val="2A2A2A"/>
                <w:sz w:val="20"/>
                <w:szCs w:val="20"/>
              </w:rPr>
              <w:t>Profile Summary</w:t>
            </w:r>
          </w:p>
          <w:p w14:paraId="5A92ECCB" w14:textId="22A596FA" w:rsidR="00E46625" w:rsidRPr="00AA4981" w:rsidRDefault="002142C5" w:rsidP="002142C5">
            <w:pPr>
              <w:jc w:val="both"/>
              <w:rPr>
                <w:rStyle w:val="documentskn-mld9right-box"/>
                <w:rFonts w:ascii="Source Sans Pro" w:eastAsia="Source Sans Pro" w:hAnsi="Source Sans Pro" w:cs="Source Sans Pro"/>
                <w:iCs/>
                <w:color w:val="2A2A2A"/>
                <w:sz w:val="18"/>
                <w:szCs w:val="18"/>
              </w:rPr>
            </w:pPr>
            <w:r w:rsidRPr="00AA4981">
              <w:rPr>
                <w:rStyle w:val="documentskn-mld9right-box"/>
                <w:rFonts w:ascii="Source Sans Pro" w:eastAsia="Source Sans Pro" w:hAnsi="Source Sans Pro" w:cs="Source Sans Pro"/>
                <w:iCs/>
                <w:color w:val="2A2A2A"/>
                <w:sz w:val="18"/>
                <w:szCs w:val="18"/>
              </w:rPr>
              <w:t>Dynamic Test Manager with 1</w:t>
            </w:r>
            <w:r w:rsidR="00AA3901">
              <w:rPr>
                <w:rStyle w:val="documentskn-mld9right-box"/>
                <w:rFonts w:ascii="Source Sans Pro" w:eastAsia="Source Sans Pro" w:hAnsi="Source Sans Pro" w:cs="Source Sans Pro"/>
                <w:iCs/>
                <w:color w:val="2A2A2A"/>
                <w:sz w:val="18"/>
                <w:szCs w:val="18"/>
              </w:rPr>
              <w:t xml:space="preserve">5 </w:t>
            </w:r>
            <w:r w:rsidRPr="00AA4981">
              <w:rPr>
                <w:rStyle w:val="documentskn-mld9right-box"/>
                <w:rFonts w:ascii="Source Sans Pro" w:eastAsia="Source Sans Pro" w:hAnsi="Source Sans Pro" w:cs="Source Sans Pro"/>
                <w:iCs/>
                <w:color w:val="2A2A2A"/>
                <w:sz w:val="18"/>
                <w:szCs w:val="18"/>
              </w:rPr>
              <w:t xml:space="preserve">years of experience in manual and automation testing across diverse domains including Ecommerce, </w:t>
            </w:r>
            <w:r w:rsidR="00D80901" w:rsidRPr="00AA4981">
              <w:rPr>
                <w:rStyle w:val="documentskn-mld9right-box"/>
                <w:rFonts w:ascii="Source Sans Pro" w:eastAsia="Source Sans Pro" w:hAnsi="Source Sans Pro" w:cs="Source Sans Pro"/>
                <w:iCs/>
                <w:color w:val="2A2A2A"/>
                <w:sz w:val="18"/>
                <w:szCs w:val="18"/>
              </w:rPr>
              <w:t>B</w:t>
            </w:r>
            <w:r w:rsidR="00D80901">
              <w:rPr>
                <w:rStyle w:val="documentskn-mld9right-box"/>
                <w:rFonts w:ascii="Source Sans Pro" w:eastAsia="Source Sans Pro" w:hAnsi="Source Sans Pro" w:cs="Source Sans Pro"/>
                <w:iCs/>
                <w:color w:val="2A2A2A"/>
                <w:sz w:val="18"/>
                <w:szCs w:val="18"/>
              </w:rPr>
              <w:t>anking</w:t>
            </w:r>
            <w:r w:rsidRPr="00AA4981">
              <w:rPr>
                <w:rStyle w:val="documentskn-mld9right-box"/>
                <w:rFonts w:ascii="Source Sans Pro" w:eastAsia="Source Sans Pro" w:hAnsi="Source Sans Pro" w:cs="Source Sans Pro"/>
                <w:iCs/>
                <w:color w:val="2A2A2A"/>
                <w:sz w:val="18"/>
                <w:szCs w:val="18"/>
              </w:rPr>
              <w:t xml:space="preserve"> and </w:t>
            </w:r>
            <w:r w:rsidR="00D80901">
              <w:rPr>
                <w:rStyle w:val="documentskn-mld9right-box"/>
                <w:rFonts w:ascii="Source Sans Pro" w:eastAsia="Source Sans Pro" w:hAnsi="Source Sans Pro" w:cs="Source Sans Pro"/>
                <w:iCs/>
                <w:color w:val="2A2A2A"/>
                <w:sz w:val="18"/>
                <w:szCs w:val="18"/>
              </w:rPr>
              <w:t>C</w:t>
            </w:r>
            <w:r w:rsidR="00D80901" w:rsidRPr="00AA4981">
              <w:rPr>
                <w:rStyle w:val="documentskn-mld9right-box"/>
                <w:rFonts w:ascii="Source Sans Pro" w:eastAsia="Source Sans Pro" w:hAnsi="Source Sans Pro" w:cs="Source Sans Pro"/>
                <w:iCs/>
                <w:color w:val="2A2A2A"/>
                <w:sz w:val="18"/>
                <w:szCs w:val="18"/>
              </w:rPr>
              <w:t xml:space="preserve">ontact </w:t>
            </w:r>
            <w:r w:rsidR="00D80901">
              <w:rPr>
                <w:rStyle w:val="documentskn-mld9right-box"/>
                <w:rFonts w:ascii="Source Sans Pro" w:eastAsia="Source Sans Pro" w:hAnsi="Source Sans Pro" w:cs="Source Sans Pro"/>
                <w:iCs/>
                <w:color w:val="2A2A2A"/>
                <w:sz w:val="18"/>
                <w:szCs w:val="18"/>
              </w:rPr>
              <w:t>c</w:t>
            </w:r>
            <w:r w:rsidR="00D80901" w:rsidRPr="00AA4981">
              <w:rPr>
                <w:rStyle w:val="documentskn-mld9right-box"/>
                <w:rFonts w:ascii="Source Sans Pro" w:eastAsia="Source Sans Pro" w:hAnsi="Source Sans Pro" w:cs="Source Sans Pro"/>
                <w:iCs/>
                <w:color w:val="2A2A2A"/>
                <w:sz w:val="18"/>
                <w:szCs w:val="18"/>
              </w:rPr>
              <w:t>enter</w:t>
            </w:r>
            <w:r w:rsidRPr="00AA4981">
              <w:rPr>
                <w:rStyle w:val="documentskn-mld9right-box"/>
                <w:rFonts w:ascii="Source Sans Pro" w:eastAsia="Source Sans Pro" w:hAnsi="Source Sans Pro" w:cs="Source Sans Pro"/>
                <w:iCs/>
                <w:color w:val="2A2A2A"/>
                <w:sz w:val="18"/>
                <w:szCs w:val="18"/>
              </w:rPr>
              <w:t>. Proficient in crafting comprehensive test plans and strategies, leveraging tools such as Selenium, Tosca, and UiPath to streamline testing processes and enhance efficiency. Adept at managing QA teams and projects, ensuring the delivery of high-quality software products. Skilled in generating insightful QA reports and metrics to drive continuous improvement initiatives. Seeking opportunities to contribute expertise in testing methodologies and tool utilization to a forward-thinking organization.</w:t>
            </w:r>
          </w:p>
          <w:p w14:paraId="0EC4F3C6" w14:textId="77777777" w:rsidR="00E46625" w:rsidRDefault="00E46625" w:rsidP="00E46625">
            <w:pPr>
              <w:pStyle w:val="documentskn-mld9disp-blk"/>
              <w:spacing w:line="260" w:lineRule="atLeast"/>
              <w:rPr>
                <w:rStyle w:val="documentskn-mld9right-box"/>
                <w:rFonts w:ascii="Source Sans Pro" w:eastAsia="Source Sans Pro" w:hAnsi="Source Sans Pro" w:cs="Source Sans Pro"/>
                <w:iCs/>
                <w:color w:val="2A2A2A"/>
                <w:sz w:val="20"/>
                <w:szCs w:val="20"/>
              </w:rPr>
            </w:pPr>
          </w:p>
          <w:p w14:paraId="34C89E9D" w14:textId="77777777" w:rsidR="00714695" w:rsidRPr="00D21703" w:rsidRDefault="00B97845" w:rsidP="00E46625">
            <w:pPr>
              <w:pStyle w:val="documentskn-mld9disp-blk"/>
              <w:spacing w:line="260" w:lineRule="atLeast"/>
              <w:rPr>
                <w:rStyle w:val="documentskn-mld9right-box"/>
                <w:rFonts w:ascii="Source Sans Pro" w:eastAsia="Source Sans Pro" w:hAnsi="Source Sans Pro" w:cs="Source Sans Pro"/>
                <w:b/>
                <w:color w:val="2A2A2A"/>
              </w:rPr>
            </w:pPr>
            <w:r w:rsidRPr="00D21703">
              <w:rPr>
                <w:rStyle w:val="documentskn-mld9right-box"/>
                <w:rFonts w:ascii="Source Sans Pro" w:eastAsia="Source Sans Pro" w:hAnsi="Source Sans Pro" w:cs="Source Sans Pro"/>
                <w:b/>
                <w:color w:val="2A2A2A"/>
              </w:rPr>
              <w:t>Experience</w:t>
            </w:r>
          </w:p>
          <w:p w14:paraId="0F79C2E8" w14:textId="5058841C" w:rsidR="00714695" w:rsidRDefault="00D80901">
            <w:pPr>
              <w:pStyle w:val="documentskn-mld9disp-blk"/>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Senvion</w:t>
            </w:r>
            <w:r w:rsidR="000A6179">
              <w:rPr>
                <w:rStyle w:val="documentskn-mld9txt-capitalize"/>
                <w:rFonts w:ascii="Source Sans Pro" w:eastAsia="Source Sans Pro" w:hAnsi="Source Sans Pro" w:cs="Source Sans Pro"/>
                <w:b/>
                <w:bCs/>
                <w:color w:val="2A2A2A"/>
                <w:sz w:val="20"/>
                <w:szCs w:val="20"/>
              </w:rPr>
              <w:t xml:space="preserve"> Global Solution Chennai</w:t>
            </w:r>
            <w:r w:rsidR="00B97845">
              <w:rPr>
                <w:rStyle w:val="span"/>
                <w:rFonts w:ascii="Source Sans Pro" w:eastAsia="Source Sans Pro" w:hAnsi="Source Sans Pro" w:cs="Source Sans Pro"/>
                <w:b/>
                <w:bCs/>
                <w:color w:val="2A2A2A"/>
                <w:sz w:val="20"/>
                <w:szCs w:val="20"/>
              </w:rPr>
              <w:t xml:space="preserve">- </w:t>
            </w:r>
            <w:r w:rsidR="00B97845">
              <w:rPr>
                <w:rStyle w:val="documentskn-mld9txt-capitalize"/>
                <w:rFonts w:ascii="Source Sans Pro" w:eastAsia="Source Sans Pro" w:hAnsi="Source Sans Pro" w:cs="Source Sans Pro"/>
                <w:b/>
                <w:bCs/>
                <w:color w:val="2A2A2A"/>
                <w:sz w:val="20"/>
                <w:szCs w:val="20"/>
              </w:rPr>
              <w:t>Test Manager</w:t>
            </w:r>
            <w:r w:rsidR="00A57D4F">
              <w:rPr>
                <w:rStyle w:val="documentskn-mld9txt-capitalize"/>
                <w:rFonts w:ascii="Source Sans Pro" w:eastAsia="Source Sans Pro" w:hAnsi="Source Sans Pro" w:cs="Source Sans Pro"/>
                <w:b/>
                <w:bCs/>
                <w:color w:val="2A2A2A"/>
                <w:sz w:val="20"/>
                <w:szCs w:val="20"/>
              </w:rPr>
              <w:t xml:space="preserve"> / Client: UOB Malaysia </w:t>
            </w:r>
          </w:p>
          <w:p w14:paraId="4D36F7E7" w14:textId="77777777" w:rsidR="00714695" w:rsidRDefault="00297507">
            <w:pPr>
              <w:pStyle w:val="documentskn-mld9disp-blk"/>
              <w:spacing w:line="260" w:lineRule="atLeast"/>
              <w:rPr>
                <w:rStyle w:val="documentskn-mld9right-box"/>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05/2015</w:t>
            </w:r>
            <w:r w:rsidR="00B97845">
              <w:rPr>
                <w:rStyle w:val="span"/>
                <w:rFonts w:ascii="Source Sans Pro" w:eastAsia="Source Sans Pro" w:hAnsi="Source Sans Pro" w:cs="Source Sans Pro"/>
                <w:i/>
                <w:iCs/>
                <w:color w:val="2A2A2A"/>
                <w:sz w:val="20"/>
                <w:szCs w:val="20"/>
              </w:rPr>
              <w:t xml:space="preserve"> - Current</w:t>
            </w:r>
          </w:p>
          <w:p w14:paraId="7A288860"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Led the design and implementation of comprehensive test strategies and plans tailored to the domains, ensuring alignment with project objectives and client requirements.</w:t>
            </w:r>
          </w:p>
          <w:p w14:paraId="0004CC95"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Spearheaded the development and execution of automated test scripts using Selenium, Tosca, and UiPath, resulting in significant time and cost savings while maintaining high test coverage.</w:t>
            </w:r>
          </w:p>
          <w:p w14:paraId="53290D6D"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Collaborated closely with cross-functional teams to identify testing criteria and define test scenarios based on project requirements and business objectives.</w:t>
            </w:r>
          </w:p>
          <w:p w14:paraId="68F4E943"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Orchestrated the prioritization and allocation of testing tasks within the team, ensuring optimal resource utilization and timely project delivery.</w:t>
            </w:r>
          </w:p>
          <w:p w14:paraId="16A58ECD"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Managed the end-to-end testing lifecycle, including integration testing, system testing, build acceptance testing, compatibility testing, and regression testing, adhering to industry best practices and quality standards.</w:t>
            </w:r>
          </w:p>
          <w:p w14:paraId="686411AE"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Facilitated defect management processes, conducting defect triaging sessions and overseeing the resolution of identified issues to ensure software quality and reliability.</w:t>
            </w:r>
          </w:p>
          <w:p w14:paraId="62073DCA"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Coordinated SIT, UAT activities, liaising with stakeholders to validate system functionality and gather feedback for iterative improvements.</w:t>
            </w:r>
          </w:p>
          <w:p w14:paraId="3589E7EE" w14:textId="77777777" w:rsidR="002142C5"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Drive process improvement initiatives and adhere to quality processes and standards.</w:t>
            </w:r>
          </w:p>
          <w:p w14:paraId="52A6FFC1" w14:textId="4596E1E3" w:rsidR="001E1B8D" w:rsidRDefault="001E1B8D" w:rsidP="001E1B8D">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Pr>
                <w:rStyle w:val="span"/>
                <w:rFonts w:ascii="Source Sans Pro" w:eastAsia="Source Sans Pro" w:hAnsi="Source Sans Pro" w:cs="Source Sans Pro"/>
                <w:color w:val="2A2A2A"/>
                <w:sz w:val="18"/>
                <w:szCs w:val="18"/>
              </w:rPr>
              <w:t>E</w:t>
            </w:r>
            <w:r w:rsidRPr="004761FE">
              <w:rPr>
                <w:rStyle w:val="span"/>
                <w:rFonts w:ascii="Source Sans Pro" w:eastAsia="Source Sans Pro" w:hAnsi="Source Sans Pro" w:cs="Source Sans Pro"/>
                <w:color w:val="2A2A2A"/>
                <w:sz w:val="18"/>
                <w:szCs w:val="18"/>
              </w:rPr>
              <w:t>xperience in managing testing activities across different types of ATM</w:t>
            </w:r>
            <w:r>
              <w:rPr>
                <w:rStyle w:val="span"/>
                <w:rFonts w:ascii="Source Sans Pro" w:eastAsia="Source Sans Pro" w:hAnsi="Source Sans Pro" w:cs="Source Sans Pro"/>
                <w:color w:val="2A2A2A"/>
                <w:sz w:val="18"/>
                <w:szCs w:val="18"/>
              </w:rPr>
              <w:t>/</w:t>
            </w:r>
            <w:r w:rsidRPr="004761FE">
              <w:rPr>
                <w:rStyle w:val="span"/>
                <w:rFonts w:ascii="Source Sans Pro" w:eastAsia="Source Sans Pro" w:hAnsi="Source Sans Pro" w:cs="Source Sans Pro"/>
                <w:color w:val="2A2A2A"/>
                <w:sz w:val="18"/>
                <w:szCs w:val="18"/>
              </w:rPr>
              <w:t>Credit and Debit Card products</w:t>
            </w:r>
            <w:r w:rsidR="00DF6815">
              <w:rPr>
                <w:rStyle w:val="span"/>
                <w:rFonts w:ascii="Source Sans Pro" w:eastAsia="Source Sans Pro" w:hAnsi="Source Sans Pro" w:cs="Source Sans Pro"/>
                <w:color w:val="2A2A2A"/>
                <w:sz w:val="18"/>
                <w:szCs w:val="18"/>
              </w:rPr>
              <w:t xml:space="preserve"> and</w:t>
            </w:r>
            <w:r w:rsidRPr="004761FE">
              <w:rPr>
                <w:rStyle w:val="span"/>
                <w:rFonts w:ascii="Source Sans Pro" w:eastAsia="Source Sans Pro" w:hAnsi="Source Sans Pro" w:cs="Source Sans Pro"/>
                <w:color w:val="2A2A2A"/>
                <w:sz w:val="18"/>
                <w:szCs w:val="18"/>
              </w:rPr>
              <w:t xml:space="preserve"> Back-end testing</w:t>
            </w:r>
            <w:r w:rsidR="00DF6815">
              <w:rPr>
                <w:rStyle w:val="span"/>
                <w:rFonts w:ascii="Source Sans Pro" w:eastAsia="Source Sans Pro" w:hAnsi="Source Sans Pro" w:cs="Source Sans Pro"/>
                <w:color w:val="2A2A2A"/>
                <w:sz w:val="18"/>
                <w:szCs w:val="18"/>
              </w:rPr>
              <w:t>.</w:t>
            </w:r>
          </w:p>
          <w:p w14:paraId="229419CE" w14:textId="1A843716" w:rsidR="003E656C" w:rsidRPr="003E656C" w:rsidRDefault="003E656C" w:rsidP="00EC452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Pr>
                <w:rStyle w:val="span"/>
                <w:rFonts w:ascii="Source Sans Pro" w:eastAsia="Source Sans Pro" w:hAnsi="Source Sans Pro" w:cs="Source Sans Pro"/>
                <w:color w:val="2A2A2A"/>
                <w:sz w:val="18"/>
                <w:szCs w:val="18"/>
              </w:rPr>
              <w:t>9</w:t>
            </w:r>
            <w:r w:rsidRPr="003E656C">
              <w:rPr>
                <w:rStyle w:val="span"/>
                <w:rFonts w:ascii="Source Sans Pro" w:eastAsia="Source Sans Pro" w:hAnsi="Source Sans Pro" w:cs="Source Sans Pro"/>
                <w:color w:val="2A2A2A"/>
                <w:sz w:val="18"/>
                <w:szCs w:val="18"/>
              </w:rPr>
              <w:t xml:space="preserve"> years of experience in quality engineering with </w:t>
            </w:r>
            <w:r>
              <w:rPr>
                <w:rStyle w:val="span"/>
                <w:rFonts w:ascii="Source Sans Pro" w:eastAsia="Source Sans Pro" w:hAnsi="Source Sans Pro" w:cs="Source Sans Pro"/>
                <w:color w:val="2A2A2A"/>
                <w:sz w:val="18"/>
                <w:szCs w:val="18"/>
              </w:rPr>
              <w:t>Servion</w:t>
            </w:r>
            <w:r w:rsidRPr="003E656C">
              <w:rPr>
                <w:rStyle w:val="span"/>
                <w:rFonts w:ascii="Source Sans Pro" w:eastAsia="Source Sans Pro" w:hAnsi="Source Sans Pro" w:cs="Source Sans Pro"/>
                <w:color w:val="2A2A2A"/>
                <w:sz w:val="18"/>
                <w:szCs w:val="18"/>
              </w:rPr>
              <w:t xml:space="preserve"> on </w:t>
            </w:r>
            <w:r>
              <w:rPr>
                <w:rStyle w:val="span"/>
                <w:rFonts w:ascii="Source Sans Pro" w:eastAsia="Source Sans Pro" w:hAnsi="Source Sans Pro" w:cs="Source Sans Pro"/>
                <w:color w:val="2A2A2A"/>
                <w:sz w:val="18"/>
                <w:szCs w:val="18"/>
              </w:rPr>
              <w:t xml:space="preserve">Customer experience </w:t>
            </w:r>
            <w:r w:rsidR="006A4CD1">
              <w:rPr>
                <w:rStyle w:val="span"/>
                <w:rFonts w:ascii="Source Sans Pro" w:eastAsia="Source Sans Pro" w:hAnsi="Source Sans Pro" w:cs="Source Sans Pro"/>
                <w:color w:val="2A2A2A"/>
                <w:sz w:val="18"/>
                <w:szCs w:val="18"/>
              </w:rPr>
              <w:t>Analytics,</w:t>
            </w:r>
            <w:r w:rsidRPr="003E656C">
              <w:rPr>
                <w:rStyle w:val="span"/>
                <w:rFonts w:ascii="Source Sans Pro" w:eastAsia="Source Sans Pro" w:hAnsi="Source Sans Pro" w:cs="Source Sans Pro"/>
                <w:color w:val="2A2A2A"/>
                <w:sz w:val="18"/>
                <w:szCs w:val="18"/>
              </w:rPr>
              <w:t xml:space="preserve"> Payments, Digital </w:t>
            </w:r>
            <w:r w:rsidR="006A4CD1" w:rsidRPr="003E656C">
              <w:rPr>
                <w:rStyle w:val="span"/>
                <w:rFonts w:ascii="Source Sans Pro" w:eastAsia="Source Sans Pro" w:hAnsi="Source Sans Pro" w:cs="Source Sans Pro"/>
                <w:color w:val="2A2A2A"/>
                <w:sz w:val="18"/>
                <w:szCs w:val="18"/>
              </w:rPr>
              <w:t>Marketing, Incentive</w:t>
            </w:r>
            <w:r w:rsidRPr="003E656C">
              <w:rPr>
                <w:rStyle w:val="span"/>
                <w:rFonts w:ascii="Source Sans Pro" w:eastAsia="Source Sans Pro" w:hAnsi="Source Sans Pro" w:cs="Source Sans Pro"/>
                <w:color w:val="2A2A2A"/>
                <w:sz w:val="18"/>
                <w:szCs w:val="18"/>
              </w:rPr>
              <w:t xml:space="preserve"> programs and automation in Selenium</w:t>
            </w:r>
            <w:r w:rsidR="006A4CD1">
              <w:rPr>
                <w:rStyle w:val="span"/>
                <w:rFonts w:ascii="Source Sans Pro" w:eastAsia="Source Sans Pro" w:hAnsi="Source Sans Pro" w:cs="Source Sans Pro"/>
                <w:color w:val="2A2A2A"/>
                <w:sz w:val="18"/>
                <w:szCs w:val="18"/>
              </w:rPr>
              <w:t>, Tosca, Cyara.</w:t>
            </w:r>
          </w:p>
          <w:p w14:paraId="22B45783" w14:textId="3B400888" w:rsidR="00FE0657" w:rsidRDefault="00FE0657"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FE0657">
              <w:rPr>
                <w:rStyle w:val="span"/>
                <w:rFonts w:ascii="Source Sans Pro" w:eastAsia="Source Sans Pro" w:hAnsi="Source Sans Pro" w:cs="Source Sans Pro"/>
                <w:color w:val="2A2A2A"/>
                <w:sz w:val="18"/>
                <w:szCs w:val="18"/>
              </w:rPr>
              <w:t>Automation Experience</w:t>
            </w:r>
            <w:r>
              <w:t xml:space="preserve"> </w:t>
            </w:r>
            <w:r w:rsidRPr="00FE0657">
              <w:rPr>
                <w:rStyle w:val="span"/>
                <w:rFonts w:ascii="Source Sans Pro" w:eastAsia="Source Sans Pro" w:hAnsi="Source Sans Pro" w:cs="Source Sans Pro"/>
                <w:color w:val="2A2A2A"/>
                <w:sz w:val="18"/>
                <w:szCs w:val="18"/>
              </w:rPr>
              <w:t xml:space="preserve">on Selenium web driver, contributed to the Framework development and implementation for test automation using </w:t>
            </w:r>
            <w:proofErr w:type="gramStart"/>
            <w:r w:rsidRPr="00FE0657">
              <w:rPr>
                <w:rStyle w:val="span"/>
                <w:rFonts w:ascii="Source Sans Pro" w:eastAsia="Source Sans Pro" w:hAnsi="Source Sans Pro" w:cs="Source Sans Pro"/>
                <w:color w:val="2A2A2A"/>
                <w:sz w:val="18"/>
                <w:szCs w:val="18"/>
              </w:rPr>
              <w:t>below</w:t>
            </w:r>
            <w:proofErr w:type="gramEnd"/>
            <w:r w:rsidRPr="00FE0657">
              <w:rPr>
                <w:rStyle w:val="span"/>
                <w:rFonts w:ascii="Source Sans Pro" w:eastAsia="Source Sans Pro" w:hAnsi="Source Sans Pro" w:cs="Source Sans Pro"/>
                <w:color w:val="2A2A2A"/>
                <w:sz w:val="18"/>
                <w:szCs w:val="18"/>
              </w:rPr>
              <w:t xml:space="preserve"> tools Selenium+Java+TestNG Framework</w:t>
            </w:r>
          </w:p>
          <w:p w14:paraId="3D71496A" w14:textId="7CBACB75"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Conduct testing for IVR applications, including inbound and outbound call flows.</w:t>
            </w:r>
          </w:p>
          <w:p w14:paraId="3E1A2D31"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Analyze business requirements for IVR applications and convert them into test scenarios.</w:t>
            </w:r>
          </w:p>
          <w:p w14:paraId="0D4487CC" w14:textId="01F3BD96"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Experience in CTI, TMAC, </w:t>
            </w:r>
            <w:r w:rsidR="0075715F" w:rsidRPr="00AE143C">
              <w:rPr>
                <w:rStyle w:val="span"/>
                <w:rFonts w:ascii="Source Sans Pro" w:eastAsia="Source Sans Pro" w:hAnsi="Source Sans Pro" w:cs="Source Sans Pro"/>
                <w:color w:val="2A2A2A"/>
                <w:sz w:val="18"/>
                <w:szCs w:val="18"/>
              </w:rPr>
              <w:t>Avaya /</w:t>
            </w:r>
            <w:r w:rsidR="00C5114D" w:rsidRPr="00AE143C">
              <w:rPr>
                <w:rStyle w:val="span"/>
                <w:rFonts w:ascii="Source Sans Pro" w:eastAsia="Source Sans Pro" w:hAnsi="Source Sans Pro" w:cs="Source Sans Pro"/>
                <w:color w:val="2A2A2A"/>
                <w:sz w:val="18"/>
                <w:szCs w:val="18"/>
              </w:rPr>
              <w:t>Cisco Voice</w:t>
            </w:r>
            <w:r w:rsidR="0075715F" w:rsidRPr="00AE143C">
              <w:rPr>
                <w:rStyle w:val="span"/>
                <w:rFonts w:ascii="Source Sans Pro" w:eastAsia="Source Sans Pro" w:hAnsi="Source Sans Pro" w:cs="Source Sans Pro"/>
                <w:color w:val="2A2A2A"/>
                <w:sz w:val="18"/>
                <w:szCs w:val="18"/>
              </w:rPr>
              <w:t xml:space="preserve"> Port</w:t>
            </w:r>
          </w:p>
          <w:p w14:paraId="191A4C2B"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Analyze and test directed dialogue, DTMF, voice IVR, chatbot, and text to speech functionalities.</w:t>
            </w:r>
          </w:p>
          <w:p w14:paraId="20E8C3CC"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lastRenderedPageBreak/>
              <w:t>Acted as the primary point of contact (SPOC) between onshore and offshore teams, fostering effective communication and collaboration to achieve project milestones and objectives.</w:t>
            </w:r>
          </w:p>
          <w:p w14:paraId="1CAC291A" w14:textId="182CE284"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Work on custom software applications integrating IVR, advanced speech recognition, directed dialogue, contact </w:t>
            </w:r>
            <w:r w:rsidR="00A07D13" w:rsidRPr="00AE143C">
              <w:rPr>
                <w:rStyle w:val="span"/>
                <w:rFonts w:ascii="Source Sans Pro" w:eastAsia="Source Sans Pro" w:hAnsi="Source Sans Pro" w:cs="Source Sans Pro"/>
                <w:color w:val="2A2A2A"/>
                <w:sz w:val="18"/>
                <w:szCs w:val="18"/>
              </w:rPr>
              <w:t>C</w:t>
            </w:r>
            <w:r w:rsidRPr="00AE143C">
              <w:rPr>
                <w:rStyle w:val="span"/>
                <w:rFonts w:ascii="Source Sans Pro" w:eastAsia="Source Sans Pro" w:hAnsi="Source Sans Pro" w:cs="Source Sans Pro"/>
                <w:color w:val="2A2A2A"/>
                <w:sz w:val="18"/>
                <w:szCs w:val="18"/>
              </w:rPr>
              <w:t>entre solutions, Avaya CTI, web, and host connectivity.</w:t>
            </w:r>
          </w:p>
          <w:p w14:paraId="13B18292" w14:textId="77777777" w:rsidR="002142C5" w:rsidRPr="00AE143C" w:rsidRDefault="002142C5"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Provided expert guidance and mentorship to team members, fostering a culture of continuous learning and professional development within the testing organization.</w:t>
            </w:r>
          </w:p>
          <w:p w14:paraId="17459C11" w14:textId="3CEFE9CF" w:rsidR="00AE143C" w:rsidRPr="00B37E6D" w:rsidRDefault="002142C5" w:rsidP="00E85158">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proofErr w:type="gramStart"/>
            <w:r w:rsidRPr="00B37E6D">
              <w:rPr>
                <w:rStyle w:val="span"/>
                <w:rFonts w:ascii="Source Sans Pro" w:eastAsia="Source Sans Pro" w:hAnsi="Source Sans Pro" w:cs="Source Sans Pro"/>
                <w:color w:val="2A2A2A"/>
                <w:sz w:val="18"/>
                <w:szCs w:val="18"/>
              </w:rPr>
              <w:t>Contributed</w:t>
            </w:r>
            <w:proofErr w:type="gramEnd"/>
            <w:r w:rsidRPr="00B37E6D">
              <w:rPr>
                <w:rStyle w:val="span"/>
                <w:rFonts w:ascii="Source Sans Pro" w:eastAsia="Source Sans Pro" w:hAnsi="Source Sans Pro" w:cs="Source Sans Pro"/>
                <w:color w:val="2A2A2A"/>
                <w:sz w:val="18"/>
                <w:szCs w:val="18"/>
              </w:rPr>
              <w:t xml:space="preserve"> to process improvement initiatives, identifying opportunities to streamline testing processes, enhance efficiency, and elevate overall quality assurance practices.</w:t>
            </w:r>
          </w:p>
          <w:p w14:paraId="6480E8BA"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Defect Management and Define SLA for the defects as per the industry standards.</w:t>
            </w:r>
          </w:p>
          <w:p w14:paraId="406D1C62" w14:textId="47788B1B"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Managing the Defect Interactions with Testing Team, Vendor, Business Users, and Project Team.</w:t>
            </w:r>
          </w:p>
          <w:p w14:paraId="34E6BC43"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Sharing the Daily Execution Reports &amp; Defect Reports to all the business </w:t>
            </w:r>
            <w:proofErr w:type="gramStart"/>
            <w:r w:rsidRPr="00AE143C">
              <w:rPr>
                <w:rStyle w:val="span"/>
                <w:rFonts w:ascii="Source Sans Pro" w:eastAsia="Source Sans Pro" w:hAnsi="Source Sans Pro" w:cs="Source Sans Pro"/>
                <w:color w:val="2A2A2A"/>
                <w:sz w:val="18"/>
                <w:szCs w:val="18"/>
              </w:rPr>
              <w:t>stake holders</w:t>
            </w:r>
            <w:proofErr w:type="gramEnd"/>
            <w:r w:rsidRPr="00AE143C">
              <w:rPr>
                <w:rStyle w:val="span"/>
                <w:rFonts w:ascii="Source Sans Pro" w:eastAsia="Source Sans Pro" w:hAnsi="Source Sans Pro" w:cs="Source Sans Pro"/>
                <w:color w:val="2A2A2A"/>
                <w:sz w:val="18"/>
                <w:szCs w:val="18"/>
              </w:rPr>
              <w:t>.</w:t>
            </w:r>
          </w:p>
          <w:p w14:paraId="12D115F5"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Raising the red flag to Project Manager if anything is going beyond the deadline.</w:t>
            </w:r>
          </w:p>
          <w:p w14:paraId="7A4413A5"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Preparation of Test Closure document for the releases.</w:t>
            </w:r>
          </w:p>
          <w:p w14:paraId="20B29143"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Conducting retrospective meetings with the team.</w:t>
            </w:r>
          </w:p>
          <w:p w14:paraId="7D7B759A"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Conducting Bug postmortem meeting and report preparation.</w:t>
            </w:r>
          </w:p>
          <w:p w14:paraId="045B92FB"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Provide quality reports and data collection analysis to the </w:t>
            </w:r>
            <w:proofErr w:type="gramStart"/>
            <w:r w:rsidRPr="00AE143C">
              <w:rPr>
                <w:rStyle w:val="span"/>
                <w:rFonts w:ascii="Source Sans Pro" w:eastAsia="Source Sans Pro" w:hAnsi="Source Sans Pro" w:cs="Source Sans Pro"/>
                <w:color w:val="2A2A2A"/>
                <w:sz w:val="18"/>
                <w:szCs w:val="18"/>
              </w:rPr>
              <w:t>stake holders</w:t>
            </w:r>
            <w:proofErr w:type="gramEnd"/>
            <w:r w:rsidRPr="00AE143C">
              <w:rPr>
                <w:rStyle w:val="span"/>
                <w:rFonts w:ascii="Source Sans Pro" w:eastAsia="Source Sans Pro" w:hAnsi="Source Sans Pro" w:cs="Source Sans Pro"/>
                <w:color w:val="2A2A2A"/>
                <w:sz w:val="18"/>
                <w:szCs w:val="18"/>
              </w:rPr>
              <w:t xml:space="preserve"> for further actions.</w:t>
            </w:r>
          </w:p>
          <w:p w14:paraId="48224860" w14:textId="77777777" w:rsidR="00AE143C" w:rsidRPr="00AE143C" w:rsidRDefault="00AE143C" w:rsidP="00AE143C">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Provide knowledge sharing to external team members, such as documentation team.</w:t>
            </w:r>
          </w:p>
          <w:p w14:paraId="1C38766A" w14:textId="1C2EA946" w:rsidR="00AE143C" w:rsidRPr="00AE143C" w:rsidRDefault="00AE143C" w:rsidP="00DE431B">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Conduct internal training for the new team members.</w:t>
            </w:r>
          </w:p>
          <w:p w14:paraId="6E41F050" w14:textId="10762CEE" w:rsidR="00714695" w:rsidRDefault="00B97845">
            <w:pPr>
              <w:pStyle w:val="documentskn-mld9disp-blk"/>
              <w:pBdr>
                <w:top w:val="none" w:sz="0" w:space="15" w:color="auto"/>
              </w:pBdr>
              <w:spacing w:line="260" w:lineRule="atLeast"/>
              <w:rPr>
                <w:rStyle w:val="documentskn-mld9right-box"/>
                <w:rFonts w:ascii="Source Sans Pro" w:eastAsia="Source Sans Pro" w:hAnsi="Source Sans Pro" w:cs="Source Sans Pro"/>
                <w:b/>
                <w:bCs/>
                <w:color w:val="2A2A2A"/>
                <w:sz w:val="20"/>
                <w:szCs w:val="20"/>
              </w:rPr>
            </w:pPr>
            <w:r>
              <w:rPr>
                <w:rStyle w:val="documentskn-mld9txt-capitalize"/>
                <w:rFonts w:ascii="Source Sans Pro" w:eastAsia="Source Sans Pro" w:hAnsi="Source Sans Pro" w:cs="Source Sans Pro"/>
                <w:b/>
                <w:bCs/>
                <w:color w:val="2A2A2A"/>
                <w:sz w:val="20"/>
                <w:szCs w:val="20"/>
              </w:rPr>
              <w:t>Ness Technology Chennai</w:t>
            </w:r>
            <w:r>
              <w:rPr>
                <w:rStyle w:val="span"/>
                <w:rFonts w:ascii="Source Sans Pro" w:eastAsia="Source Sans Pro" w:hAnsi="Source Sans Pro" w:cs="Source Sans Pro"/>
                <w:b/>
                <w:bCs/>
                <w:color w:val="2A2A2A"/>
                <w:sz w:val="20"/>
                <w:szCs w:val="20"/>
              </w:rPr>
              <w:t xml:space="preserve"> - </w:t>
            </w:r>
            <w:r>
              <w:rPr>
                <w:rStyle w:val="documentskn-mld9txt-capitalize"/>
                <w:rFonts w:ascii="Source Sans Pro" w:eastAsia="Source Sans Pro" w:hAnsi="Source Sans Pro" w:cs="Source Sans Pro"/>
                <w:b/>
                <w:bCs/>
                <w:color w:val="2A2A2A"/>
                <w:sz w:val="20"/>
                <w:szCs w:val="20"/>
              </w:rPr>
              <w:t>Member Technical Staff</w:t>
            </w:r>
            <w:r w:rsidR="00A57D4F">
              <w:rPr>
                <w:rStyle w:val="documentskn-mld9txt-capitalize"/>
                <w:rFonts w:ascii="Source Sans Pro" w:eastAsia="Source Sans Pro" w:hAnsi="Source Sans Pro" w:cs="Source Sans Pro"/>
                <w:b/>
                <w:bCs/>
                <w:color w:val="2A2A2A"/>
                <w:sz w:val="20"/>
                <w:szCs w:val="20"/>
              </w:rPr>
              <w:t xml:space="preserve"> / </w:t>
            </w:r>
            <w:r w:rsidR="00AE143C">
              <w:rPr>
                <w:rStyle w:val="documentskn-mld9txt-capitalize"/>
                <w:rFonts w:ascii="Source Sans Pro" w:eastAsia="Source Sans Pro" w:hAnsi="Source Sans Pro" w:cs="Source Sans Pro"/>
                <w:b/>
                <w:bCs/>
                <w:color w:val="2A2A2A"/>
                <w:sz w:val="20"/>
                <w:szCs w:val="20"/>
              </w:rPr>
              <w:t>Client:</w:t>
            </w:r>
            <w:r w:rsidR="00A57D4F">
              <w:rPr>
                <w:rStyle w:val="documentskn-mld9txt-capitalize"/>
                <w:rFonts w:ascii="Source Sans Pro" w:eastAsia="Source Sans Pro" w:hAnsi="Source Sans Pro" w:cs="Source Sans Pro"/>
                <w:b/>
                <w:bCs/>
                <w:color w:val="2A2A2A"/>
                <w:sz w:val="20"/>
                <w:szCs w:val="20"/>
              </w:rPr>
              <w:t xml:space="preserve"> </w:t>
            </w:r>
            <w:r w:rsidR="00AE143C">
              <w:rPr>
                <w:rStyle w:val="documentskn-mld9txt-capitalize"/>
                <w:rFonts w:ascii="Source Sans Pro" w:eastAsia="Source Sans Pro" w:hAnsi="Source Sans Pro" w:cs="Source Sans Pro"/>
                <w:b/>
                <w:bCs/>
                <w:color w:val="2A2A2A"/>
                <w:sz w:val="20"/>
                <w:szCs w:val="20"/>
              </w:rPr>
              <w:t>PayPal</w:t>
            </w:r>
          </w:p>
          <w:p w14:paraId="72AD1BF4" w14:textId="77777777" w:rsidR="00714695" w:rsidRDefault="00B97845">
            <w:pPr>
              <w:pStyle w:val="documentskn-mld9disp-blk"/>
              <w:spacing w:line="260" w:lineRule="atLeast"/>
              <w:rPr>
                <w:rStyle w:val="span"/>
                <w:rFonts w:ascii="Source Sans Pro" w:eastAsia="Source Sans Pro" w:hAnsi="Source Sans Pro" w:cs="Source Sans Pro"/>
                <w:i/>
                <w:iCs/>
                <w:color w:val="2A2A2A"/>
                <w:sz w:val="20"/>
                <w:szCs w:val="20"/>
              </w:rPr>
            </w:pPr>
            <w:r>
              <w:rPr>
                <w:rStyle w:val="span"/>
                <w:rFonts w:ascii="Source Sans Pro" w:eastAsia="Source Sans Pro" w:hAnsi="Source Sans Pro" w:cs="Source Sans Pro"/>
                <w:i/>
                <w:iCs/>
                <w:color w:val="2A2A2A"/>
                <w:sz w:val="20"/>
                <w:szCs w:val="20"/>
              </w:rPr>
              <w:t>10/2006 - 06/2015</w:t>
            </w:r>
          </w:p>
          <w:p w14:paraId="7616593F"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Building Testing and System knowledge competency within the team to ensure team members can perform testing for different storefronts and products at any point of time.</w:t>
            </w:r>
          </w:p>
          <w:p w14:paraId="526ABE98"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Providing test process consulting, test solutions for the assignments as per the requirement and working closely with the team to get work done.</w:t>
            </w:r>
          </w:p>
          <w:p w14:paraId="641EBF08"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Involved in task allocation and monitoring the same within the team.</w:t>
            </w:r>
          </w:p>
          <w:p w14:paraId="0A9392BE" w14:textId="4B966B88"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Worked on an automation framework that uses Selenium web driver as UI automation tool, Eclipse as development tool, Maven as </w:t>
            </w:r>
            <w:r w:rsidR="006A4CD1" w:rsidRPr="00AE143C">
              <w:rPr>
                <w:rStyle w:val="span"/>
                <w:rFonts w:ascii="Source Sans Pro" w:eastAsia="Source Sans Pro" w:hAnsi="Source Sans Pro" w:cs="Source Sans Pro"/>
                <w:color w:val="2A2A2A"/>
                <w:sz w:val="18"/>
                <w:szCs w:val="18"/>
              </w:rPr>
              <w:t>builds</w:t>
            </w:r>
            <w:r w:rsidRPr="00AE143C">
              <w:rPr>
                <w:rStyle w:val="span"/>
                <w:rFonts w:ascii="Source Sans Pro" w:eastAsia="Source Sans Pro" w:hAnsi="Source Sans Pro" w:cs="Source Sans Pro"/>
                <w:color w:val="2A2A2A"/>
                <w:sz w:val="18"/>
                <w:szCs w:val="18"/>
              </w:rPr>
              <w:t xml:space="preserve"> tool, TestNG for testing framework.</w:t>
            </w:r>
          </w:p>
          <w:p w14:paraId="5A7127A9"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 xml:space="preserve">Responsible for preparation of test status report at the end of each iteration </w:t>
            </w:r>
            <w:proofErr w:type="gramStart"/>
            <w:r w:rsidRPr="00AE143C">
              <w:rPr>
                <w:rStyle w:val="span"/>
                <w:rFonts w:ascii="Source Sans Pro" w:eastAsia="Source Sans Pro" w:hAnsi="Source Sans Pro" w:cs="Source Sans Pro"/>
                <w:color w:val="2A2A2A"/>
                <w:sz w:val="18"/>
                <w:szCs w:val="18"/>
              </w:rPr>
              <w:t>and also</w:t>
            </w:r>
            <w:proofErr w:type="gramEnd"/>
            <w:r w:rsidRPr="00AE143C">
              <w:rPr>
                <w:rStyle w:val="span"/>
                <w:rFonts w:ascii="Source Sans Pro" w:eastAsia="Source Sans Pro" w:hAnsi="Source Sans Pro" w:cs="Source Sans Pro"/>
                <w:color w:val="2A2A2A"/>
                <w:sz w:val="18"/>
                <w:szCs w:val="18"/>
              </w:rPr>
              <w:t xml:space="preserve"> attend defect management, project status meeting.</w:t>
            </w:r>
          </w:p>
          <w:p w14:paraId="420B77C7"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Analyzed Project Requirement Document to identify testing criteria for creating test scenarios and test cases.</w:t>
            </w:r>
          </w:p>
          <w:p w14:paraId="64A82D0D" w14:textId="3291AB49" w:rsidR="006A4CD1" w:rsidRPr="006A4CD1" w:rsidRDefault="006A4CD1" w:rsidP="006A4CD1">
            <w:pPr>
              <w:pStyle w:val="documentskn-mld9ulli"/>
              <w:numPr>
                <w:ilvl w:val="0"/>
                <w:numId w:val="5"/>
              </w:numPr>
              <w:spacing w:line="260" w:lineRule="atLeast"/>
              <w:rPr>
                <w:rStyle w:val="span"/>
                <w:rFonts w:ascii="Source Sans Pro" w:eastAsia="Source Sans Pro" w:hAnsi="Source Sans Pro" w:cs="Source Sans Pro"/>
                <w:color w:val="2A2A2A"/>
                <w:sz w:val="18"/>
                <w:szCs w:val="18"/>
              </w:rPr>
            </w:pPr>
            <w:r w:rsidRPr="006A4CD1">
              <w:rPr>
                <w:rStyle w:val="span"/>
                <w:rFonts w:ascii="Source Sans Pro" w:eastAsia="Source Sans Pro" w:hAnsi="Source Sans Pro" w:cs="Source Sans Pro"/>
                <w:color w:val="2A2A2A"/>
                <w:sz w:val="18"/>
                <w:szCs w:val="18"/>
              </w:rPr>
              <w:t xml:space="preserve">8 years of experience in quality engineering with PayPal on Checkout, Payments, Digital Marketing, Incentive programs and automation in Selenium -TestNG-Java. </w:t>
            </w:r>
          </w:p>
          <w:p w14:paraId="7348BA22"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Performed Integration testing, System testing, Build acceptance, Compatibility and Regression testing.</w:t>
            </w:r>
          </w:p>
          <w:p w14:paraId="4819AA1B"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Coordinated, prioritized, and involved software re-testing of fixed defects.</w:t>
            </w:r>
          </w:p>
          <w:p w14:paraId="1B9F9C1C"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Worked closely with the development team to ensure that all defects are brought to resolution prior to deployment.</w:t>
            </w:r>
          </w:p>
          <w:p w14:paraId="6173090C" w14:textId="77777777" w:rsidR="00297507" w:rsidRPr="00AE143C" w:rsidRDefault="00297507" w:rsidP="00AE143C">
            <w:pPr>
              <w:pStyle w:val="documentskn-mld9ulli"/>
              <w:numPr>
                <w:ilvl w:val="0"/>
                <w:numId w:val="5"/>
              </w:numPr>
              <w:pBdr>
                <w:left w:val="none" w:sz="0" w:space="3" w:color="auto"/>
              </w:pBdr>
              <w:spacing w:line="260" w:lineRule="atLeast"/>
              <w:rPr>
                <w:rStyle w:val="span"/>
                <w:rFonts w:ascii="Source Sans Pro" w:eastAsia="Source Sans Pro" w:hAnsi="Source Sans Pro" w:cs="Source Sans Pro"/>
                <w:color w:val="2A2A2A"/>
                <w:sz w:val="18"/>
                <w:szCs w:val="18"/>
              </w:rPr>
            </w:pPr>
            <w:r w:rsidRPr="00AE143C">
              <w:rPr>
                <w:rStyle w:val="span"/>
                <w:rFonts w:ascii="Source Sans Pro" w:eastAsia="Source Sans Pro" w:hAnsi="Source Sans Pro" w:cs="Source Sans Pro"/>
                <w:color w:val="2A2A2A"/>
                <w:sz w:val="18"/>
                <w:szCs w:val="18"/>
              </w:rPr>
              <w:t>Preparation of traceability matrix to ensure the completeness of the coverage and configured test lab for various deployment scenarios.</w:t>
            </w:r>
          </w:p>
          <w:p w14:paraId="152EF29F" w14:textId="77777777" w:rsidR="00297507" w:rsidRDefault="00297507">
            <w:pPr>
              <w:pStyle w:val="documentskn-mld9disp-blk"/>
              <w:spacing w:line="260" w:lineRule="atLeast"/>
              <w:rPr>
                <w:rStyle w:val="documentskn-mld9right-box"/>
                <w:rFonts w:ascii="Source Sans Pro" w:eastAsia="Source Sans Pro" w:hAnsi="Source Sans Pro" w:cs="Source Sans Pro"/>
                <w:i/>
                <w:iCs/>
                <w:color w:val="2A2A2A"/>
                <w:sz w:val="20"/>
                <w:szCs w:val="20"/>
              </w:rPr>
            </w:pPr>
          </w:p>
        </w:tc>
      </w:tr>
    </w:tbl>
    <w:p w14:paraId="3A97D218" w14:textId="77777777" w:rsidR="00714695" w:rsidRDefault="00B97845">
      <w:pPr>
        <w:spacing w:line="20" w:lineRule="auto"/>
        <w:rPr>
          <w:rFonts w:ascii="Source Sans Pro" w:eastAsia="Source Sans Pro" w:hAnsi="Source Sans Pro" w:cs="Source Sans Pro"/>
          <w:color w:val="2A2A2A"/>
          <w:sz w:val="20"/>
          <w:szCs w:val="20"/>
        </w:rPr>
      </w:pPr>
      <w:r>
        <w:rPr>
          <w:color w:val="FFFFFF"/>
          <w:sz w:val="2"/>
        </w:rPr>
        <w:lastRenderedPageBreak/>
        <w:t>.</w:t>
      </w:r>
    </w:p>
    <w:sectPr w:rsidR="00714695">
      <w:headerReference w:type="default" r:id="rId7"/>
      <w:pgSz w:w="12240" w:h="15840"/>
      <w:pgMar w:top="1200" w:right="900" w:bottom="1200" w:left="90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425A06" w14:textId="77777777" w:rsidR="00B00644" w:rsidRDefault="00B00644">
      <w:pPr>
        <w:spacing w:line="240" w:lineRule="auto"/>
      </w:pPr>
      <w:r>
        <w:separator/>
      </w:r>
    </w:p>
  </w:endnote>
  <w:endnote w:type="continuationSeparator" w:id="0">
    <w:p w14:paraId="1312154D" w14:textId="77777777" w:rsidR="00B00644" w:rsidRDefault="00B006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embedRegular r:id="rId1" w:fontKey="{87813BCB-C22C-42F9-9AFB-4FB1C7B99DA1}"/>
  </w:font>
  <w:font w:name="Source Sans Pro">
    <w:charset w:val="00"/>
    <w:family w:val="swiss"/>
    <w:pitch w:val="variable"/>
    <w:sig w:usb0="600002F7" w:usb1="02000001" w:usb2="00000000" w:usb3="00000000" w:csb0="0000019F" w:csb1="00000000"/>
    <w:embedRegular r:id="rId2" w:fontKey="{0E48B4A7-B9AD-4447-872F-141329CD57BC}"/>
    <w:embedBold r:id="rId3" w:fontKey="{1774A855-62D3-4C80-8D25-56E2D5AE2B2C}"/>
    <w:embedItalic r:id="rId4" w:fontKey="{2F43D77E-0C14-43FA-843D-76CF905A849E}"/>
  </w:font>
  <w:font w:name="Source Sans Pro Light">
    <w:charset w:val="00"/>
    <w:family w:val="swiss"/>
    <w:pitch w:val="variable"/>
    <w:sig w:usb0="600002F7" w:usb1="02000001" w:usb2="00000000" w:usb3="00000000" w:csb0="0000019F" w:csb1="00000000"/>
    <w:embedRegular r:id="rId5" w:fontKey="{D2C57760-716E-47FB-9FB3-8950884D2061}"/>
    <w:embedBold r:id="rId6" w:fontKey="{72B6E175-4B39-4B7E-8F56-891680B0DC14}"/>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AB9A75" w14:textId="77777777" w:rsidR="00B00644" w:rsidRDefault="00B00644">
      <w:pPr>
        <w:spacing w:line="240" w:lineRule="auto"/>
      </w:pPr>
      <w:r>
        <w:separator/>
      </w:r>
    </w:p>
  </w:footnote>
  <w:footnote w:type="continuationSeparator" w:id="0">
    <w:p w14:paraId="7A29B329" w14:textId="77777777" w:rsidR="00B00644" w:rsidRDefault="00B006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9D46A7" w14:textId="77777777" w:rsidR="00714695" w:rsidRDefault="00B97845">
    <w:r>
      <w:rPr>
        <w:noProof/>
        <w:lang w:val="en-IN" w:eastAsia="en-IN"/>
      </w:rPr>
      <w:drawing>
        <wp:anchor distT="0" distB="0" distL="114300" distR="114300" simplePos="0" relativeHeight="251658240" behindDoc="0" locked="0" layoutInCell="1" allowOverlap="1" wp14:anchorId="536EF6B6" wp14:editId="62FB945C">
          <wp:simplePos x="0" y="0"/>
          <wp:positionH relativeFrom="page">
            <wp:posOffset>0</wp:posOffset>
          </wp:positionH>
          <wp:positionV relativeFrom="page">
            <wp:posOffset>0</wp:posOffset>
          </wp:positionV>
          <wp:extent cx="7772399" cy="10058400"/>
          <wp:effectExtent l="0" t="0" r="0" b="0"/>
          <wp:wrapNone/>
          <wp:docPr id="100006" name="Picture 100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0"/>
                    <a:ext cx="7772399" cy="100584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00000001"/>
    <w:lvl w:ilvl="0" w:tplc="DA72FF6E">
      <w:start w:val="1"/>
      <w:numFmt w:val="bullet"/>
      <w:lvlText w:val=""/>
      <w:lvlJc w:val="left"/>
      <w:pPr>
        <w:ind w:left="720" w:hanging="360"/>
      </w:pPr>
      <w:rPr>
        <w:rFonts w:ascii="Symbol" w:hAnsi="Symbol"/>
        <w:sz w:val="14"/>
      </w:rPr>
    </w:lvl>
    <w:lvl w:ilvl="1" w:tplc="BA4CA916">
      <w:start w:val="1"/>
      <w:numFmt w:val="bullet"/>
      <w:lvlText w:val="o"/>
      <w:lvlJc w:val="left"/>
      <w:pPr>
        <w:tabs>
          <w:tab w:val="num" w:pos="1440"/>
        </w:tabs>
        <w:ind w:left="1440" w:hanging="360"/>
      </w:pPr>
      <w:rPr>
        <w:rFonts w:ascii="Courier New" w:hAnsi="Courier New"/>
      </w:rPr>
    </w:lvl>
    <w:lvl w:ilvl="2" w:tplc="4E4E8A8C">
      <w:start w:val="1"/>
      <w:numFmt w:val="bullet"/>
      <w:lvlText w:val=""/>
      <w:lvlJc w:val="left"/>
      <w:pPr>
        <w:tabs>
          <w:tab w:val="num" w:pos="2160"/>
        </w:tabs>
        <w:ind w:left="2160" w:hanging="360"/>
      </w:pPr>
      <w:rPr>
        <w:rFonts w:ascii="Wingdings" w:hAnsi="Wingdings"/>
      </w:rPr>
    </w:lvl>
    <w:lvl w:ilvl="3" w:tplc="94AC045C">
      <w:start w:val="1"/>
      <w:numFmt w:val="bullet"/>
      <w:lvlText w:val=""/>
      <w:lvlJc w:val="left"/>
      <w:pPr>
        <w:tabs>
          <w:tab w:val="num" w:pos="2880"/>
        </w:tabs>
        <w:ind w:left="2880" w:hanging="360"/>
      </w:pPr>
      <w:rPr>
        <w:rFonts w:ascii="Symbol" w:hAnsi="Symbol"/>
      </w:rPr>
    </w:lvl>
    <w:lvl w:ilvl="4" w:tplc="A2D2FE7C">
      <w:start w:val="1"/>
      <w:numFmt w:val="bullet"/>
      <w:lvlText w:val="o"/>
      <w:lvlJc w:val="left"/>
      <w:pPr>
        <w:tabs>
          <w:tab w:val="num" w:pos="3600"/>
        </w:tabs>
        <w:ind w:left="3600" w:hanging="360"/>
      </w:pPr>
      <w:rPr>
        <w:rFonts w:ascii="Courier New" w:hAnsi="Courier New"/>
      </w:rPr>
    </w:lvl>
    <w:lvl w:ilvl="5" w:tplc="7CFAFC90">
      <w:start w:val="1"/>
      <w:numFmt w:val="bullet"/>
      <w:lvlText w:val=""/>
      <w:lvlJc w:val="left"/>
      <w:pPr>
        <w:tabs>
          <w:tab w:val="num" w:pos="4320"/>
        </w:tabs>
        <w:ind w:left="4320" w:hanging="360"/>
      </w:pPr>
      <w:rPr>
        <w:rFonts w:ascii="Wingdings" w:hAnsi="Wingdings"/>
      </w:rPr>
    </w:lvl>
    <w:lvl w:ilvl="6" w:tplc="E87C6C18">
      <w:start w:val="1"/>
      <w:numFmt w:val="bullet"/>
      <w:lvlText w:val=""/>
      <w:lvlJc w:val="left"/>
      <w:pPr>
        <w:tabs>
          <w:tab w:val="num" w:pos="5040"/>
        </w:tabs>
        <w:ind w:left="5040" w:hanging="360"/>
      </w:pPr>
      <w:rPr>
        <w:rFonts w:ascii="Symbol" w:hAnsi="Symbol"/>
      </w:rPr>
    </w:lvl>
    <w:lvl w:ilvl="7" w:tplc="48625C12">
      <w:start w:val="1"/>
      <w:numFmt w:val="bullet"/>
      <w:lvlText w:val="o"/>
      <w:lvlJc w:val="left"/>
      <w:pPr>
        <w:tabs>
          <w:tab w:val="num" w:pos="5760"/>
        </w:tabs>
        <w:ind w:left="5760" w:hanging="360"/>
      </w:pPr>
      <w:rPr>
        <w:rFonts w:ascii="Courier New" w:hAnsi="Courier New"/>
      </w:rPr>
    </w:lvl>
    <w:lvl w:ilvl="8" w:tplc="8EB2D692">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E4CACAA0">
      <w:start w:val="1"/>
      <w:numFmt w:val="bullet"/>
      <w:lvlText w:val=""/>
      <w:lvlJc w:val="left"/>
      <w:pPr>
        <w:ind w:left="720" w:hanging="360"/>
      </w:pPr>
      <w:rPr>
        <w:rFonts w:ascii="Symbol" w:hAnsi="Symbol"/>
        <w:sz w:val="14"/>
      </w:rPr>
    </w:lvl>
    <w:lvl w:ilvl="1" w:tplc="D8A4B340">
      <w:start w:val="1"/>
      <w:numFmt w:val="bullet"/>
      <w:lvlText w:val="o"/>
      <w:lvlJc w:val="left"/>
      <w:pPr>
        <w:tabs>
          <w:tab w:val="num" w:pos="1440"/>
        </w:tabs>
        <w:ind w:left="1440" w:hanging="360"/>
      </w:pPr>
      <w:rPr>
        <w:rFonts w:ascii="Courier New" w:hAnsi="Courier New"/>
      </w:rPr>
    </w:lvl>
    <w:lvl w:ilvl="2" w:tplc="40B0101A">
      <w:start w:val="1"/>
      <w:numFmt w:val="bullet"/>
      <w:lvlText w:val=""/>
      <w:lvlJc w:val="left"/>
      <w:pPr>
        <w:tabs>
          <w:tab w:val="num" w:pos="2160"/>
        </w:tabs>
        <w:ind w:left="2160" w:hanging="360"/>
      </w:pPr>
      <w:rPr>
        <w:rFonts w:ascii="Wingdings" w:hAnsi="Wingdings"/>
      </w:rPr>
    </w:lvl>
    <w:lvl w:ilvl="3" w:tplc="0C822BF4">
      <w:start w:val="1"/>
      <w:numFmt w:val="bullet"/>
      <w:lvlText w:val=""/>
      <w:lvlJc w:val="left"/>
      <w:pPr>
        <w:tabs>
          <w:tab w:val="num" w:pos="2880"/>
        </w:tabs>
        <w:ind w:left="2880" w:hanging="360"/>
      </w:pPr>
      <w:rPr>
        <w:rFonts w:ascii="Symbol" w:hAnsi="Symbol"/>
      </w:rPr>
    </w:lvl>
    <w:lvl w:ilvl="4" w:tplc="750E2F72">
      <w:start w:val="1"/>
      <w:numFmt w:val="bullet"/>
      <w:lvlText w:val="o"/>
      <w:lvlJc w:val="left"/>
      <w:pPr>
        <w:tabs>
          <w:tab w:val="num" w:pos="3600"/>
        </w:tabs>
        <w:ind w:left="3600" w:hanging="360"/>
      </w:pPr>
      <w:rPr>
        <w:rFonts w:ascii="Courier New" w:hAnsi="Courier New"/>
      </w:rPr>
    </w:lvl>
    <w:lvl w:ilvl="5" w:tplc="865629A0">
      <w:start w:val="1"/>
      <w:numFmt w:val="bullet"/>
      <w:lvlText w:val=""/>
      <w:lvlJc w:val="left"/>
      <w:pPr>
        <w:tabs>
          <w:tab w:val="num" w:pos="4320"/>
        </w:tabs>
        <w:ind w:left="4320" w:hanging="360"/>
      </w:pPr>
      <w:rPr>
        <w:rFonts w:ascii="Wingdings" w:hAnsi="Wingdings"/>
      </w:rPr>
    </w:lvl>
    <w:lvl w:ilvl="6" w:tplc="4F0E3544">
      <w:start w:val="1"/>
      <w:numFmt w:val="bullet"/>
      <w:lvlText w:val=""/>
      <w:lvlJc w:val="left"/>
      <w:pPr>
        <w:tabs>
          <w:tab w:val="num" w:pos="5040"/>
        </w:tabs>
        <w:ind w:left="5040" w:hanging="360"/>
      </w:pPr>
      <w:rPr>
        <w:rFonts w:ascii="Symbol" w:hAnsi="Symbol"/>
      </w:rPr>
    </w:lvl>
    <w:lvl w:ilvl="7" w:tplc="FFC0FB10">
      <w:start w:val="1"/>
      <w:numFmt w:val="bullet"/>
      <w:lvlText w:val="o"/>
      <w:lvlJc w:val="left"/>
      <w:pPr>
        <w:tabs>
          <w:tab w:val="num" w:pos="5760"/>
        </w:tabs>
        <w:ind w:left="5760" w:hanging="360"/>
      </w:pPr>
      <w:rPr>
        <w:rFonts w:ascii="Courier New" w:hAnsi="Courier New"/>
      </w:rPr>
    </w:lvl>
    <w:lvl w:ilvl="8" w:tplc="2B84BB2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1D8027F2">
      <w:start w:val="1"/>
      <w:numFmt w:val="bullet"/>
      <w:lvlText w:val=""/>
      <w:lvlJc w:val="left"/>
      <w:pPr>
        <w:ind w:left="720" w:hanging="360"/>
      </w:pPr>
      <w:rPr>
        <w:rFonts w:ascii="Symbol" w:hAnsi="Symbol"/>
        <w:sz w:val="14"/>
      </w:rPr>
    </w:lvl>
    <w:lvl w:ilvl="1" w:tplc="B2D2D0C4">
      <w:start w:val="1"/>
      <w:numFmt w:val="bullet"/>
      <w:lvlText w:val="o"/>
      <w:lvlJc w:val="left"/>
      <w:pPr>
        <w:tabs>
          <w:tab w:val="num" w:pos="1440"/>
        </w:tabs>
        <w:ind w:left="1440" w:hanging="360"/>
      </w:pPr>
      <w:rPr>
        <w:rFonts w:ascii="Courier New" w:hAnsi="Courier New"/>
      </w:rPr>
    </w:lvl>
    <w:lvl w:ilvl="2" w:tplc="A76C740E">
      <w:start w:val="1"/>
      <w:numFmt w:val="bullet"/>
      <w:lvlText w:val=""/>
      <w:lvlJc w:val="left"/>
      <w:pPr>
        <w:tabs>
          <w:tab w:val="num" w:pos="2160"/>
        </w:tabs>
        <w:ind w:left="2160" w:hanging="360"/>
      </w:pPr>
      <w:rPr>
        <w:rFonts w:ascii="Wingdings" w:hAnsi="Wingdings"/>
      </w:rPr>
    </w:lvl>
    <w:lvl w:ilvl="3" w:tplc="D658861C">
      <w:start w:val="1"/>
      <w:numFmt w:val="bullet"/>
      <w:lvlText w:val=""/>
      <w:lvlJc w:val="left"/>
      <w:pPr>
        <w:tabs>
          <w:tab w:val="num" w:pos="2880"/>
        </w:tabs>
        <w:ind w:left="2880" w:hanging="360"/>
      </w:pPr>
      <w:rPr>
        <w:rFonts w:ascii="Symbol" w:hAnsi="Symbol"/>
      </w:rPr>
    </w:lvl>
    <w:lvl w:ilvl="4" w:tplc="7250FF28">
      <w:start w:val="1"/>
      <w:numFmt w:val="bullet"/>
      <w:lvlText w:val="o"/>
      <w:lvlJc w:val="left"/>
      <w:pPr>
        <w:tabs>
          <w:tab w:val="num" w:pos="3600"/>
        </w:tabs>
        <w:ind w:left="3600" w:hanging="360"/>
      </w:pPr>
      <w:rPr>
        <w:rFonts w:ascii="Courier New" w:hAnsi="Courier New"/>
      </w:rPr>
    </w:lvl>
    <w:lvl w:ilvl="5" w:tplc="3446D0A6">
      <w:start w:val="1"/>
      <w:numFmt w:val="bullet"/>
      <w:lvlText w:val=""/>
      <w:lvlJc w:val="left"/>
      <w:pPr>
        <w:tabs>
          <w:tab w:val="num" w:pos="4320"/>
        </w:tabs>
        <w:ind w:left="4320" w:hanging="360"/>
      </w:pPr>
      <w:rPr>
        <w:rFonts w:ascii="Wingdings" w:hAnsi="Wingdings"/>
      </w:rPr>
    </w:lvl>
    <w:lvl w:ilvl="6" w:tplc="F1420164">
      <w:start w:val="1"/>
      <w:numFmt w:val="bullet"/>
      <w:lvlText w:val=""/>
      <w:lvlJc w:val="left"/>
      <w:pPr>
        <w:tabs>
          <w:tab w:val="num" w:pos="5040"/>
        </w:tabs>
        <w:ind w:left="5040" w:hanging="360"/>
      </w:pPr>
      <w:rPr>
        <w:rFonts w:ascii="Symbol" w:hAnsi="Symbol"/>
      </w:rPr>
    </w:lvl>
    <w:lvl w:ilvl="7" w:tplc="B192B7B2">
      <w:start w:val="1"/>
      <w:numFmt w:val="bullet"/>
      <w:lvlText w:val="o"/>
      <w:lvlJc w:val="left"/>
      <w:pPr>
        <w:tabs>
          <w:tab w:val="num" w:pos="5760"/>
        </w:tabs>
        <w:ind w:left="5760" w:hanging="360"/>
      </w:pPr>
      <w:rPr>
        <w:rFonts w:ascii="Courier New" w:hAnsi="Courier New"/>
      </w:rPr>
    </w:lvl>
    <w:lvl w:ilvl="8" w:tplc="C7E8C20A">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5E462C16">
      <w:start w:val="1"/>
      <w:numFmt w:val="bullet"/>
      <w:lvlText w:val=""/>
      <w:lvlJc w:val="left"/>
      <w:pPr>
        <w:ind w:left="720" w:hanging="360"/>
      </w:pPr>
      <w:rPr>
        <w:rFonts w:ascii="Symbol" w:hAnsi="Symbol"/>
        <w:sz w:val="14"/>
      </w:rPr>
    </w:lvl>
    <w:lvl w:ilvl="1" w:tplc="A874187C">
      <w:start w:val="1"/>
      <w:numFmt w:val="bullet"/>
      <w:lvlText w:val="o"/>
      <w:lvlJc w:val="left"/>
      <w:pPr>
        <w:tabs>
          <w:tab w:val="num" w:pos="1440"/>
        </w:tabs>
        <w:ind w:left="1440" w:hanging="360"/>
      </w:pPr>
      <w:rPr>
        <w:rFonts w:ascii="Courier New" w:hAnsi="Courier New"/>
      </w:rPr>
    </w:lvl>
    <w:lvl w:ilvl="2" w:tplc="B7CC8710">
      <w:start w:val="1"/>
      <w:numFmt w:val="bullet"/>
      <w:lvlText w:val=""/>
      <w:lvlJc w:val="left"/>
      <w:pPr>
        <w:tabs>
          <w:tab w:val="num" w:pos="2160"/>
        </w:tabs>
        <w:ind w:left="2160" w:hanging="360"/>
      </w:pPr>
      <w:rPr>
        <w:rFonts w:ascii="Wingdings" w:hAnsi="Wingdings"/>
      </w:rPr>
    </w:lvl>
    <w:lvl w:ilvl="3" w:tplc="18608DAA">
      <w:start w:val="1"/>
      <w:numFmt w:val="bullet"/>
      <w:lvlText w:val=""/>
      <w:lvlJc w:val="left"/>
      <w:pPr>
        <w:tabs>
          <w:tab w:val="num" w:pos="2880"/>
        </w:tabs>
        <w:ind w:left="2880" w:hanging="360"/>
      </w:pPr>
      <w:rPr>
        <w:rFonts w:ascii="Symbol" w:hAnsi="Symbol"/>
      </w:rPr>
    </w:lvl>
    <w:lvl w:ilvl="4" w:tplc="4830C438">
      <w:start w:val="1"/>
      <w:numFmt w:val="bullet"/>
      <w:lvlText w:val="o"/>
      <w:lvlJc w:val="left"/>
      <w:pPr>
        <w:tabs>
          <w:tab w:val="num" w:pos="3600"/>
        </w:tabs>
        <w:ind w:left="3600" w:hanging="360"/>
      </w:pPr>
      <w:rPr>
        <w:rFonts w:ascii="Courier New" w:hAnsi="Courier New"/>
      </w:rPr>
    </w:lvl>
    <w:lvl w:ilvl="5" w:tplc="2B1C3884">
      <w:start w:val="1"/>
      <w:numFmt w:val="bullet"/>
      <w:lvlText w:val=""/>
      <w:lvlJc w:val="left"/>
      <w:pPr>
        <w:tabs>
          <w:tab w:val="num" w:pos="4320"/>
        </w:tabs>
        <w:ind w:left="4320" w:hanging="360"/>
      </w:pPr>
      <w:rPr>
        <w:rFonts w:ascii="Wingdings" w:hAnsi="Wingdings"/>
      </w:rPr>
    </w:lvl>
    <w:lvl w:ilvl="6" w:tplc="840E86A8">
      <w:start w:val="1"/>
      <w:numFmt w:val="bullet"/>
      <w:lvlText w:val=""/>
      <w:lvlJc w:val="left"/>
      <w:pPr>
        <w:tabs>
          <w:tab w:val="num" w:pos="5040"/>
        </w:tabs>
        <w:ind w:left="5040" w:hanging="360"/>
      </w:pPr>
      <w:rPr>
        <w:rFonts w:ascii="Symbol" w:hAnsi="Symbol"/>
      </w:rPr>
    </w:lvl>
    <w:lvl w:ilvl="7" w:tplc="759AFD74">
      <w:start w:val="1"/>
      <w:numFmt w:val="bullet"/>
      <w:lvlText w:val="o"/>
      <w:lvlJc w:val="left"/>
      <w:pPr>
        <w:tabs>
          <w:tab w:val="num" w:pos="5760"/>
        </w:tabs>
        <w:ind w:left="5760" w:hanging="360"/>
      </w:pPr>
      <w:rPr>
        <w:rFonts w:ascii="Courier New" w:hAnsi="Courier New"/>
      </w:rPr>
    </w:lvl>
    <w:lvl w:ilvl="8" w:tplc="0BA61F3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7C7AB08C">
      <w:start w:val="1"/>
      <w:numFmt w:val="bullet"/>
      <w:lvlText w:val=""/>
      <w:lvlJc w:val="left"/>
      <w:pPr>
        <w:ind w:left="720" w:hanging="360"/>
      </w:pPr>
      <w:rPr>
        <w:rFonts w:ascii="Symbol" w:hAnsi="Symbol"/>
        <w:sz w:val="14"/>
      </w:rPr>
    </w:lvl>
    <w:lvl w:ilvl="1" w:tplc="971E00FA">
      <w:start w:val="1"/>
      <w:numFmt w:val="bullet"/>
      <w:lvlText w:val="o"/>
      <w:lvlJc w:val="left"/>
      <w:pPr>
        <w:tabs>
          <w:tab w:val="num" w:pos="1440"/>
        </w:tabs>
        <w:ind w:left="1440" w:hanging="360"/>
      </w:pPr>
      <w:rPr>
        <w:rFonts w:ascii="Courier New" w:hAnsi="Courier New"/>
      </w:rPr>
    </w:lvl>
    <w:lvl w:ilvl="2" w:tplc="DC58A2D4">
      <w:start w:val="1"/>
      <w:numFmt w:val="bullet"/>
      <w:lvlText w:val=""/>
      <w:lvlJc w:val="left"/>
      <w:pPr>
        <w:tabs>
          <w:tab w:val="num" w:pos="2160"/>
        </w:tabs>
        <w:ind w:left="2160" w:hanging="360"/>
      </w:pPr>
      <w:rPr>
        <w:rFonts w:ascii="Wingdings" w:hAnsi="Wingdings"/>
      </w:rPr>
    </w:lvl>
    <w:lvl w:ilvl="3" w:tplc="355C7A64">
      <w:start w:val="1"/>
      <w:numFmt w:val="bullet"/>
      <w:lvlText w:val=""/>
      <w:lvlJc w:val="left"/>
      <w:pPr>
        <w:tabs>
          <w:tab w:val="num" w:pos="2880"/>
        </w:tabs>
        <w:ind w:left="2880" w:hanging="360"/>
      </w:pPr>
      <w:rPr>
        <w:rFonts w:ascii="Symbol" w:hAnsi="Symbol"/>
      </w:rPr>
    </w:lvl>
    <w:lvl w:ilvl="4" w:tplc="ACAE42BE">
      <w:start w:val="1"/>
      <w:numFmt w:val="bullet"/>
      <w:lvlText w:val="o"/>
      <w:lvlJc w:val="left"/>
      <w:pPr>
        <w:tabs>
          <w:tab w:val="num" w:pos="3600"/>
        </w:tabs>
        <w:ind w:left="3600" w:hanging="360"/>
      </w:pPr>
      <w:rPr>
        <w:rFonts w:ascii="Courier New" w:hAnsi="Courier New"/>
      </w:rPr>
    </w:lvl>
    <w:lvl w:ilvl="5" w:tplc="F306C0EA">
      <w:start w:val="1"/>
      <w:numFmt w:val="bullet"/>
      <w:lvlText w:val=""/>
      <w:lvlJc w:val="left"/>
      <w:pPr>
        <w:tabs>
          <w:tab w:val="num" w:pos="4320"/>
        </w:tabs>
        <w:ind w:left="4320" w:hanging="360"/>
      </w:pPr>
      <w:rPr>
        <w:rFonts w:ascii="Wingdings" w:hAnsi="Wingdings"/>
      </w:rPr>
    </w:lvl>
    <w:lvl w:ilvl="6" w:tplc="7F4E4172">
      <w:start w:val="1"/>
      <w:numFmt w:val="bullet"/>
      <w:lvlText w:val=""/>
      <w:lvlJc w:val="left"/>
      <w:pPr>
        <w:tabs>
          <w:tab w:val="num" w:pos="5040"/>
        </w:tabs>
        <w:ind w:left="5040" w:hanging="360"/>
      </w:pPr>
      <w:rPr>
        <w:rFonts w:ascii="Symbol" w:hAnsi="Symbol"/>
      </w:rPr>
    </w:lvl>
    <w:lvl w:ilvl="7" w:tplc="2EB43218">
      <w:start w:val="1"/>
      <w:numFmt w:val="bullet"/>
      <w:lvlText w:val="o"/>
      <w:lvlJc w:val="left"/>
      <w:pPr>
        <w:tabs>
          <w:tab w:val="num" w:pos="5760"/>
        </w:tabs>
        <w:ind w:left="5760" w:hanging="360"/>
      </w:pPr>
      <w:rPr>
        <w:rFonts w:ascii="Courier New" w:hAnsi="Courier New"/>
      </w:rPr>
    </w:lvl>
    <w:lvl w:ilvl="8" w:tplc="0FAA29C0">
      <w:start w:val="1"/>
      <w:numFmt w:val="bullet"/>
      <w:lvlText w:val=""/>
      <w:lvlJc w:val="left"/>
      <w:pPr>
        <w:tabs>
          <w:tab w:val="num" w:pos="6480"/>
        </w:tabs>
        <w:ind w:left="6480" w:hanging="360"/>
      </w:pPr>
      <w:rPr>
        <w:rFonts w:ascii="Wingdings" w:hAnsi="Wingdings"/>
      </w:rPr>
    </w:lvl>
  </w:abstractNum>
  <w:abstractNum w:abstractNumId="5" w15:restartNumberingAfterBreak="0">
    <w:nsid w:val="1CE65608"/>
    <w:multiLevelType w:val="hybridMultilevel"/>
    <w:tmpl w:val="7C183622"/>
    <w:lvl w:ilvl="0" w:tplc="00000002">
      <w:start w:val="1"/>
      <w:numFmt w:val="bullet"/>
      <w:lvlText w:val="v"/>
      <w:lvlJc w:val="left"/>
      <w:pPr>
        <w:ind w:left="720" w:hanging="360"/>
      </w:pPr>
      <w:rPr>
        <w:rFonts w:ascii="Wingdings" w:hAnsi="Wingding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3063FC"/>
    <w:multiLevelType w:val="hybridMultilevel"/>
    <w:tmpl w:val="F268135A"/>
    <w:lvl w:ilvl="0" w:tplc="04090009">
      <w:start w:val="1"/>
      <w:numFmt w:val="bullet"/>
      <w:lvlText w:val=""/>
      <w:lvlJc w:val="left"/>
      <w:pPr>
        <w:tabs>
          <w:tab w:val="num" w:pos="360"/>
        </w:tabs>
        <w:ind w:left="360" w:hanging="360"/>
      </w:pPr>
      <w:rPr>
        <w:rFonts w:ascii="Wingdings" w:hAnsi="Wingdings" w:hint="default"/>
        <w:color w:val="auto"/>
        <w:sz w:val="18"/>
        <w:szCs w:val="18"/>
      </w:rPr>
    </w:lvl>
    <w:lvl w:ilvl="1" w:tplc="04090003">
      <w:start w:val="1"/>
      <w:numFmt w:val="bullet"/>
      <w:lvlText w:val="o"/>
      <w:lvlJc w:val="left"/>
      <w:pPr>
        <w:tabs>
          <w:tab w:val="num" w:pos="1080"/>
        </w:tabs>
        <w:ind w:left="1080" w:hanging="360"/>
      </w:pPr>
      <w:rPr>
        <w:rFonts w:ascii="Courier New" w:hAnsi="Courier New" w:cs="Times New Roman"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start w:val="1"/>
      <w:numFmt w:val="bullet"/>
      <w:lvlText w:val="o"/>
      <w:lvlJc w:val="left"/>
      <w:pPr>
        <w:tabs>
          <w:tab w:val="num" w:pos="3240"/>
        </w:tabs>
        <w:ind w:left="3240" w:hanging="360"/>
      </w:pPr>
      <w:rPr>
        <w:rFonts w:ascii="Courier New" w:hAnsi="Courier New" w:cs="Times New Roman" w:hint="default"/>
      </w:rPr>
    </w:lvl>
    <w:lvl w:ilvl="5" w:tplc="04090005">
      <w:start w:val="1"/>
      <w:numFmt w:val="bullet"/>
      <w:lvlText w:val=""/>
      <w:lvlJc w:val="left"/>
      <w:pPr>
        <w:tabs>
          <w:tab w:val="num" w:pos="3960"/>
        </w:tabs>
        <w:ind w:left="3960" w:hanging="360"/>
      </w:pPr>
      <w:rPr>
        <w:rFonts w:ascii="Wingdings" w:hAnsi="Wingdings" w:hint="default"/>
      </w:rPr>
    </w:lvl>
    <w:lvl w:ilvl="6" w:tplc="04090001">
      <w:start w:val="1"/>
      <w:numFmt w:val="bullet"/>
      <w:lvlText w:val=""/>
      <w:lvlJc w:val="left"/>
      <w:pPr>
        <w:tabs>
          <w:tab w:val="num" w:pos="4680"/>
        </w:tabs>
        <w:ind w:left="4680" w:hanging="360"/>
      </w:pPr>
      <w:rPr>
        <w:rFonts w:ascii="Symbol" w:hAnsi="Symbol" w:hint="default"/>
      </w:rPr>
    </w:lvl>
    <w:lvl w:ilvl="7" w:tplc="04090003">
      <w:start w:val="1"/>
      <w:numFmt w:val="bullet"/>
      <w:lvlText w:val="o"/>
      <w:lvlJc w:val="left"/>
      <w:pPr>
        <w:tabs>
          <w:tab w:val="num" w:pos="5400"/>
        </w:tabs>
        <w:ind w:left="5400" w:hanging="360"/>
      </w:pPr>
      <w:rPr>
        <w:rFonts w:ascii="Courier New" w:hAnsi="Courier New" w:cs="Times New Roman" w:hint="default"/>
      </w:rPr>
    </w:lvl>
    <w:lvl w:ilvl="8" w:tplc="04090005">
      <w:start w:val="1"/>
      <w:numFmt w:val="bullet"/>
      <w:lvlText w:val=""/>
      <w:lvlJc w:val="left"/>
      <w:pPr>
        <w:tabs>
          <w:tab w:val="num" w:pos="6120"/>
        </w:tabs>
        <w:ind w:left="6120" w:hanging="360"/>
      </w:pPr>
      <w:rPr>
        <w:rFonts w:ascii="Wingdings" w:hAnsi="Wingdings" w:hint="default"/>
      </w:rPr>
    </w:lvl>
  </w:abstractNum>
  <w:num w:numId="1" w16cid:durableId="1112483106">
    <w:abstractNumId w:val="0"/>
  </w:num>
  <w:num w:numId="2" w16cid:durableId="903638874">
    <w:abstractNumId w:val="1"/>
  </w:num>
  <w:num w:numId="3" w16cid:durableId="868226106">
    <w:abstractNumId w:val="2"/>
  </w:num>
  <w:num w:numId="4" w16cid:durableId="1135172157">
    <w:abstractNumId w:val="3"/>
  </w:num>
  <w:num w:numId="5" w16cid:durableId="228274199">
    <w:abstractNumId w:val="4"/>
  </w:num>
  <w:num w:numId="6" w16cid:durableId="1019164705">
    <w:abstractNumId w:val="4"/>
  </w:num>
  <w:num w:numId="7" w16cid:durableId="1996838710">
    <w:abstractNumId w:val="5"/>
  </w:num>
  <w:num w:numId="8" w16cid:durableId="199945977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embedTrueTypeFonts/>
  <w:proofState w:spelling="clean" w:grammar="clean"/>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695"/>
    <w:rsid w:val="000017EF"/>
    <w:rsid w:val="0002595F"/>
    <w:rsid w:val="0004192F"/>
    <w:rsid w:val="000466E3"/>
    <w:rsid w:val="000571E0"/>
    <w:rsid w:val="000A6179"/>
    <w:rsid w:val="000B00D1"/>
    <w:rsid w:val="000C4FF6"/>
    <w:rsid w:val="000E2F8D"/>
    <w:rsid w:val="000E3267"/>
    <w:rsid w:val="000E4567"/>
    <w:rsid w:val="000F5A20"/>
    <w:rsid w:val="00142BAE"/>
    <w:rsid w:val="00156201"/>
    <w:rsid w:val="001E0E18"/>
    <w:rsid w:val="001E1B8D"/>
    <w:rsid w:val="001E7001"/>
    <w:rsid w:val="0020611A"/>
    <w:rsid w:val="00212323"/>
    <w:rsid w:val="002142C5"/>
    <w:rsid w:val="0022188E"/>
    <w:rsid w:val="00226CDB"/>
    <w:rsid w:val="002301AE"/>
    <w:rsid w:val="00243B70"/>
    <w:rsid w:val="00267B89"/>
    <w:rsid w:val="00281D81"/>
    <w:rsid w:val="00297507"/>
    <w:rsid w:val="002A25E9"/>
    <w:rsid w:val="002A5E28"/>
    <w:rsid w:val="002E0B0F"/>
    <w:rsid w:val="0032675A"/>
    <w:rsid w:val="0034375E"/>
    <w:rsid w:val="00382527"/>
    <w:rsid w:val="003E656C"/>
    <w:rsid w:val="004761FE"/>
    <w:rsid w:val="004770A6"/>
    <w:rsid w:val="004875B7"/>
    <w:rsid w:val="00491720"/>
    <w:rsid w:val="00494A11"/>
    <w:rsid w:val="004A0706"/>
    <w:rsid w:val="005B01B1"/>
    <w:rsid w:val="005C50A6"/>
    <w:rsid w:val="005C5804"/>
    <w:rsid w:val="005D369C"/>
    <w:rsid w:val="005D5F66"/>
    <w:rsid w:val="005E0871"/>
    <w:rsid w:val="00622F2C"/>
    <w:rsid w:val="00680311"/>
    <w:rsid w:val="00696F8C"/>
    <w:rsid w:val="006A4CD1"/>
    <w:rsid w:val="006C25B1"/>
    <w:rsid w:val="006D7F7A"/>
    <w:rsid w:val="006F6673"/>
    <w:rsid w:val="00714695"/>
    <w:rsid w:val="0075715F"/>
    <w:rsid w:val="007661FB"/>
    <w:rsid w:val="007E3C20"/>
    <w:rsid w:val="00837966"/>
    <w:rsid w:val="0085738C"/>
    <w:rsid w:val="008F0FE5"/>
    <w:rsid w:val="008F6410"/>
    <w:rsid w:val="00916864"/>
    <w:rsid w:val="009B1879"/>
    <w:rsid w:val="009B43A5"/>
    <w:rsid w:val="009F17A8"/>
    <w:rsid w:val="00A07D13"/>
    <w:rsid w:val="00A57D4F"/>
    <w:rsid w:val="00A70A4D"/>
    <w:rsid w:val="00A74D3B"/>
    <w:rsid w:val="00A826F3"/>
    <w:rsid w:val="00A90363"/>
    <w:rsid w:val="00AA3901"/>
    <w:rsid w:val="00AA4981"/>
    <w:rsid w:val="00AE143C"/>
    <w:rsid w:val="00AF2107"/>
    <w:rsid w:val="00AF3321"/>
    <w:rsid w:val="00B00644"/>
    <w:rsid w:val="00B2086E"/>
    <w:rsid w:val="00B2595C"/>
    <w:rsid w:val="00B37E6D"/>
    <w:rsid w:val="00B44C8E"/>
    <w:rsid w:val="00B47419"/>
    <w:rsid w:val="00B6057F"/>
    <w:rsid w:val="00B97845"/>
    <w:rsid w:val="00BC2042"/>
    <w:rsid w:val="00BE2F11"/>
    <w:rsid w:val="00C10BC3"/>
    <w:rsid w:val="00C5114D"/>
    <w:rsid w:val="00C84027"/>
    <w:rsid w:val="00CB2D28"/>
    <w:rsid w:val="00CC43E6"/>
    <w:rsid w:val="00D21703"/>
    <w:rsid w:val="00D248D6"/>
    <w:rsid w:val="00D46872"/>
    <w:rsid w:val="00D70FB0"/>
    <w:rsid w:val="00D80901"/>
    <w:rsid w:val="00DB366E"/>
    <w:rsid w:val="00DB663D"/>
    <w:rsid w:val="00DD061E"/>
    <w:rsid w:val="00DE7381"/>
    <w:rsid w:val="00DF6815"/>
    <w:rsid w:val="00E3213E"/>
    <w:rsid w:val="00E37107"/>
    <w:rsid w:val="00E46625"/>
    <w:rsid w:val="00EC3293"/>
    <w:rsid w:val="00F1312F"/>
    <w:rsid w:val="00F24332"/>
    <w:rsid w:val="00F277AF"/>
    <w:rsid w:val="00F27848"/>
    <w:rsid w:val="00F27D77"/>
    <w:rsid w:val="00F33B7B"/>
    <w:rsid w:val="00FA5263"/>
    <w:rsid w:val="00FB4BD9"/>
    <w:rsid w:val="00FE0657"/>
    <w:rsid w:val="00FE1A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1008C"/>
  <w15:docId w15:val="{407968A8-C110-485F-A6F5-2BA3724C4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ocumentskn-mld9fontsize">
    <w:name w:val="document_skn-mld9_fontsize"/>
    <w:basedOn w:val="Normal"/>
    <w:rPr>
      <w:sz w:val="20"/>
      <w:szCs w:val="20"/>
    </w:rPr>
  </w:style>
  <w:style w:type="character" w:customStyle="1" w:styleId="documentskn-mld9left-box">
    <w:name w:val="document_skn-mld9_left-box"/>
    <w:basedOn w:val="DefaultParagraphFont"/>
  </w:style>
  <w:style w:type="paragraph" w:customStyle="1" w:styleId="documentskn-mld9parent-containercntc-sec">
    <w:name w:val="document_skn-mld9_parent-container_cntc-sec"/>
    <w:basedOn w:val="Normal"/>
  </w:style>
  <w:style w:type="paragraph" w:customStyle="1" w:styleId="documentskn-mld9firstparagraph">
    <w:name w:val="document_skn-mld9_firstparagraph"/>
    <w:basedOn w:val="Normal"/>
  </w:style>
  <w:style w:type="paragraph" w:customStyle="1" w:styleId="div">
    <w:name w:val="div"/>
    <w:basedOn w:val="Normal"/>
  </w:style>
  <w:style w:type="paragraph" w:customStyle="1" w:styleId="documentskn-mld9addressulli">
    <w:name w:val="document_skn-mld9_address_ul_li"/>
    <w:basedOn w:val="Normal"/>
    <w:rPr>
      <w:b/>
      <w:bCs/>
    </w:rPr>
  </w:style>
  <w:style w:type="character" w:customStyle="1" w:styleId="documentskn-mld9cntc-secspan">
    <w:name w:val="document_skn-mld9_cntc-sec_span"/>
    <w:basedOn w:val="DefaultParagraphFont"/>
  </w:style>
  <w:style w:type="paragraph" w:customStyle="1" w:styleId="documentskn-mld9addressullinth-last-child1">
    <w:name w:val="document_skn-mld9_address_ul_li_nth-last-child(1)"/>
    <w:basedOn w:val="Normal"/>
  </w:style>
  <w:style w:type="character" w:customStyle="1" w:styleId="a">
    <w:name w:val="a"/>
    <w:basedOn w:val="DefaultParagraphFont"/>
    <w:rPr>
      <w:bdr w:val="none" w:sz="0" w:space="0" w:color="auto"/>
      <w:vertAlign w:val="baseline"/>
    </w:rPr>
  </w:style>
  <w:style w:type="paragraph" w:customStyle="1" w:styleId="documentskn-mld9parent-containersection">
    <w:name w:val="document_skn-mld9_parent-container_section"/>
    <w:basedOn w:val="Normal"/>
  </w:style>
  <w:style w:type="paragraph" w:customStyle="1" w:styleId="documentskn-mld9heading">
    <w:name w:val="document_skn-mld9_heading"/>
    <w:basedOn w:val="Normal"/>
  </w:style>
  <w:style w:type="paragraph" w:customStyle="1" w:styleId="documentskn-mld9sectiontitle">
    <w:name w:val="document_skn-mld9_sectiontitle"/>
    <w:basedOn w:val="Normal"/>
    <w:pPr>
      <w:spacing w:line="320" w:lineRule="atLeast"/>
    </w:pPr>
    <w:rPr>
      <w:sz w:val="28"/>
      <w:szCs w:val="28"/>
    </w:rPr>
  </w:style>
  <w:style w:type="character" w:customStyle="1" w:styleId="documentskn-mld9sectiontitleCharacter">
    <w:name w:val="document_skn-mld9_sectiontitle Character"/>
    <w:basedOn w:val="DefaultParagraphFont"/>
    <w:rPr>
      <w:caps w:val="0"/>
      <w:sz w:val="28"/>
      <w:szCs w:val="28"/>
    </w:rPr>
  </w:style>
  <w:style w:type="paragraph" w:customStyle="1" w:styleId="documentskn-mld9SECTIONHILTsinglecolumn">
    <w:name w:val="document_skn-mld9_SECTION_HILT_singlecolumn"/>
    <w:basedOn w:val="Normal"/>
  </w:style>
  <w:style w:type="paragraph" w:customStyle="1" w:styleId="documentskn-mld9left-boxskillpaddedline">
    <w:name w:val="document_skn-mld9_left-box_skill_paddedline"/>
    <w:basedOn w:val="Normal"/>
  </w:style>
  <w:style w:type="paragraph" w:customStyle="1" w:styleId="documentskn-mld9ulli">
    <w:name w:val="document_skn-mld9_ul_li"/>
    <w:basedOn w:val="Normal"/>
  </w:style>
  <w:style w:type="paragraph" w:customStyle="1" w:styleId="documentskn-mld9ullinth-last-child1">
    <w:name w:val="document_skn-mld9_ul_li_nth-last-child(1)"/>
    <w:basedOn w:val="Normal"/>
  </w:style>
  <w:style w:type="character" w:customStyle="1" w:styleId="documentleft-boxskillmiddlecell">
    <w:name w:val="document_left-box_skill_middlecell"/>
    <w:basedOn w:val="DefaultParagraphFont"/>
    <w:rPr>
      <w:vanish/>
    </w:rPr>
  </w:style>
  <w:style w:type="paragraph" w:customStyle="1" w:styleId="documentskn-mld9disp-blk">
    <w:name w:val="document_skn-mld9_disp-blk"/>
    <w:basedOn w:val="Normal"/>
  </w:style>
  <w:style w:type="character" w:customStyle="1" w:styleId="span">
    <w:name w:val="span"/>
    <w:basedOn w:val="DefaultParagraphFont"/>
    <w:rPr>
      <w:bdr w:val="none" w:sz="0" w:space="0" w:color="auto"/>
      <w:vertAlign w:val="baseline"/>
    </w:rPr>
  </w:style>
  <w:style w:type="character" w:customStyle="1" w:styleId="documentskn-mld9txt-bold">
    <w:name w:val="document_skn-mld9_txt-bold"/>
    <w:basedOn w:val="DefaultParagraphFont"/>
    <w:rPr>
      <w:b/>
      <w:bCs/>
    </w:rPr>
  </w:style>
  <w:style w:type="paragraph" w:customStyle="1" w:styleId="documentleft-boxlangSeclnggparatable">
    <w:name w:val="document_left-box_langSec_lnggparatable"/>
    <w:basedOn w:val="Normal"/>
  </w:style>
  <w:style w:type="paragraph" w:customStyle="1" w:styleId="documentleft-boxlangSecparagraphfirstparagraph">
    <w:name w:val="document_left-box_langSec_paragraph_firstparagraph"/>
    <w:basedOn w:val="Normal"/>
  </w:style>
  <w:style w:type="paragraph" w:customStyle="1" w:styleId="documentlangSecsinglecolumn">
    <w:name w:val="document_langSec_singlecolumn"/>
    <w:basedOn w:val="Normal"/>
  </w:style>
  <w:style w:type="character" w:customStyle="1" w:styleId="documentskn-mld9nativeLangParafield">
    <w:name w:val="document_skn-mld9_nativeLangPara_field"/>
    <w:basedOn w:val="DefaultParagraphFont"/>
  </w:style>
  <w:style w:type="character" w:customStyle="1" w:styleId="documentlangSecfieldany">
    <w:name w:val="document_langSec_field_any"/>
    <w:basedOn w:val="DefaultParagraphFont"/>
  </w:style>
  <w:style w:type="paragraph" w:customStyle="1" w:styleId="documentleft-boxlangSecparagraph">
    <w:name w:val="document_left-box_langSec_paragraph"/>
    <w:basedOn w:val="Normal"/>
  </w:style>
  <w:style w:type="paragraph" w:customStyle="1" w:styleId="documentratingBar">
    <w:name w:val="document_ratingBar"/>
    <w:basedOn w:val="Normal"/>
    <w:pPr>
      <w:spacing w:line="200" w:lineRule="atLeast"/>
    </w:pPr>
  </w:style>
  <w:style w:type="character" w:customStyle="1" w:styleId="documentratingBarCharacter">
    <w:name w:val="document_ratingBar Character"/>
    <w:basedOn w:val="DefaultParagraphFont"/>
  </w:style>
  <w:style w:type="character" w:customStyle="1" w:styleId="documentmiddleleftcell">
    <w:name w:val="document_middleleftcell"/>
    <w:basedOn w:val="DefaultParagraphFont"/>
  </w:style>
  <w:style w:type="paragraph" w:customStyle="1" w:styleId="documentmiddleleftcellParagraph">
    <w:name w:val="document_middleleftcell Paragraph"/>
    <w:basedOn w:val="Normal"/>
    <w:pPr>
      <w:pBdr>
        <w:right w:val="single" w:sz="8" w:space="0" w:color="404040"/>
      </w:pBdr>
    </w:pPr>
  </w:style>
  <w:style w:type="character" w:customStyle="1" w:styleId="documentmiddlerightcell">
    <w:name w:val="document_middlerightcell"/>
    <w:basedOn w:val="DefaultParagraphFont"/>
  </w:style>
  <w:style w:type="character" w:customStyle="1" w:styleId="documentskn-mld9right-box">
    <w:name w:val="document_skn-mld9_right-box"/>
    <w:basedOn w:val="DefaultParagraphFont"/>
  </w:style>
  <w:style w:type="paragraph" w:customStyle="1" w:styleId="documentskn-mld9parent-containername-sec">
    <w:name w:val="document_skn-mld9_parent-container_name-sec"/>
    <w:basedOn w:val="Normal"/>
  </w:style>
  <w:style w:type="paragraph" w:customStyle="1" w:styleId="documentskn-mld9name">
    <w:name w:val="document_skn-mld9_name"/>
    <w:basedOn w:val="Normal"/>
    <w:pPr>
      <w:spacing w:line="720" w:lineRule="atLeast"/>
    </w:pPr>
    <w:rPr>
      <w:sz w:val="72"/>
      <w:szCs w:val="72"/>
    </w:rPr>
  </w:style>
  <w:style w:type="character" w:customStyle="1" w:styleId="documentskn-mld9nameCharacter">
    <w:name w:val="document_skn-mld9_name Character"/>
    <w:basedOn w:val="DefaultParagraphFont"/>
    <w:rPr>
      <w:b w:val="0"/>
      <w:bCs w:val="0"/>
      <w:sz w:val="72"/>
      <w:szCs w:val="72"/>
    </w:rPr>
  </w:style>
  <w:style w:type="paragraph" w:customStyle="1" w:styleId="gap-btn-hidden">
    <w:name w:val="gap-btn-hidden"/>
    <w:basedOn w:val="Normal"/>
    <w:rPr>
      <w:vanish/>
    </w:rPr>
  </w:style>
  <w:style w:type="paragraph" w:customStyle="1" w:styleId="documentskn-mld9right-boxsectionnth-child1section">
    <w:name w:val="document_skn-mld9_right-box_section_nth-child(1) + section"/>
    <w:basedOn w:val="Normal"/>
  </w:style>
  <w:style w:type="paragraph" w:customStyle="1" w:styleId="documentskn-mld9right-boxsinglecolumn">
    <w:name w:val="document_skn-mld9_right-box_singlecolumn"/>
    <w:basedOn w:val="Normal"/>
  </w:style>
  <w:style w:type="paragraph" w:customStyle="1" w:styleId="p">
    <w:name w:val="p"/>
    <w:basedOn w:val="Normal"/>
  </w:style>
  <w:style w:type="paragraph" w:customStyle="1" w:styleId="documentskn-mld9expr-secparagraph">
    <w:name w:val="document_skn-mld9_expr-sec_paragraph"/>
    <w:basedOn w:val="Normal"/>
    <w:pPr>
      <w:pBdr>
        <w:top w:val="none" w:sz="0" w:space="15" w:color="auto"/>
      </w:pBdr>
    </w:pPr>
  </w:style>
  <w:style w:type="character" w:customStyle="1" w:styleId="documentskn-mld9txt-capitalize">
    <w:name w:val="document_skn-mld9_txt-capitalize"/>
    <w:basedOn w:val="DefaultParagraphFont"/>
    <w:rPr>
      <w:caps w:val="0"/>
    </w:rPr>
  </w:style>
  <w:style w:type="table" w:customStyle="1" w:styleId="documentskn-mld9parent-container">
    <w:name w:val="document_skn-mld9_parent-container"/>
    <w:basedOn w:val="TableNormal"/>
    <w:tblPr/>
  </w:style>
  <w:style w:type="paragraph" w:styleId="BalloonText">
    <w:name w:val="Balloon Text"/>
    <w:basedOn w:val="Normal"/>
    <w:link w:val="BalloonTextChar"/>
    <w:uiPriority w:val="99"/>
    <w:semiHidden/>
    <w:unhideWhenUsed/>
    <w:rsid w:val="0091686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6864"/>
    <w:rPr>
      <w:rFonts w:ascii="Tahoma" w:hAnsi="Tahoma" w:cs="Tahoma"/>
      <w:sz w:val="16"/>
      <w:szCs w:val="16"/>
    </w:rPr>
  </w:style>
  <w:style w:type="paragraph" w:customStyle="1" w:styleId="ulli">
    <w:name w:val="ul_li"/>
    <w:basedOn w:val="Normal"/>
    <w:rsid w:val="00297507"/>
    <w:pPr>
      <w:pBdr>
        <w:left w:val="none" w:sz="0" w:space="3" w:color="auto"/>
      </w:pBd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2737277">
      <w:bodyDiv w:val="1"/>
      <w:marLeft w:val="0"/>
      <w:marRight w:val="0"/>
      <w:marTop w:val="0"/>
      <w:marBottom w:val="0"/>
      <w:divBdr>
        <w:top w:val="none" w:sz="0" w:space="0" w:color="auto"/>
        <w:left w:val="none" w:sz="0" w:space="0" w:color="auto"/>
        <w:bottom w:val="none" w:sz="0" w:space="0" w:color="auto"/>
        <w:right w:val="none" w:sz="0" w:space="0" w:color="auto"/>
      </w:divBdr>
    </w:div>
    <w:div w:id="1380394587">
      <w:bodyDiv w:val="1"/>
      <w:marLeft w:val="0"/>
      <w:marRight w:val="0"/>
      <w:marTop w:val="0"/>
      <w:marBottom w:val="0"/>
      <w:divBdr>
        <w:top w:val="none" w:sz="0" w:space="0" w:color="auto"/>
        <w:left w:val="none" w:sz="0" w:space="0" w:color="auto"/>
        <w:bottom w:val="none" w:sz="0" w:space="0" w:color="auto"/>
        <w:right w:val="none" w:sz="0" w:space="0" w:color="auto"/>
      </w:divBdr>
    </w:div>
    <w:div w:id="1498183050">
      <w:bodyDiv w:val="1"/>
      <w:marLeft w:val="0"/>
      <w:marRight w:val="0"/>
      <w:marTop w:val="0"/>
      <w:marBottom w:val="0"/>
      <w:divBdr>
        <w:top w:val="none" w:sz="0" w:space="0" w:color="auto"/>
        <w:left w:val="none" w:sz="0" w:space="0" w:color="auto"/>
        <w:bottom w:val="none" w:sz="0" w:space="0" w:color="auto"/>
        <w:right w:val="none" w:sz="0" w:space="0" w:color="auto"/>
      </w:divBdr>
    </w:div>
    <w:div w:id="16349394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customXml" Target="../customXml/item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ustomXml" Target="../customXml/item2.xml"/><Relationship Id="rId5" Type="http://schemas.openxmlformats.org/officeDocument/2006/relationships/footnotes" Target="footnotes.xml"/><Relationship Id="rId10" Type="http://schemas.openxmlformats.org/officeDocument/2006/relationships/customXml" Target="../customXml/item1.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AD3D437ACA3FF419E70D269FB373474" ma:contentTypeVersion="8" ma:contentTypeDescription="Create a new document." ma:contentTypeScope="" ma:versionID="15080b2abd7e250622dc6fcab4b82aef">
  <xsd:schema xmlns:xsd="http://www.w3.org/2001/XMLSchema" xmlns:xs="http://www.w3.org/2001/XMLSchema" xmlns:p="http://schemas.microsoft.com/office/2006/metadata/properties" xmlns:ns1="http://schemas.microsoft.com/sharepoint/v3" xmlns:ns2="068cb3ab-156d-47ea-b567-7f5591d68e94" xmlns:ns3="816fe114-3c44-443c-acc7-3ef3024c462d" targetNamespace="http://schemas.microsoft.com/office/2006/metadata/properties" ma:root="true" ma:fieldsID="b63aea6132a1705a43090a8d8d4c66f4" ns1:_="" ns2:_="" ns3:_="">
    <xsd:import namespace="http://schemas.microsoft.com/sharepoint/v3"/>
    <xsd:import namespace="068cb3ab-156d-47ea-b567-7f5591d68e94"/>
    <xsd:import namespace="816fe114-3c44-443c-acc7-3ef3024c462d"/>
    <xsd:element name="properties">
      <xsd:complexType>
        <xsd:sequence>
          <xsd:element name="documentManagement">
            <xsd:complexType>
              <xsd:all>
                <xsd:element ref="ns2:MediaServiceMetadata" minOccurs="0"/>
                <xsd:element ref="ns2:MediaServiceFastMetadata"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0" nillable="true" ma:displayName="Unified Compliance Policy Properties" ma:hidden="true" ma:internalName="_ip_UnifiedCompliancePolicyProperties">
      <xsd:simpleType>
        <xsd:restriction base="dms:Note"/>
      </xsd:simpleType>
    </xsd:element>
    <xsd:element name="_ip_UnifiedCompliancePolicyUIAction" ma:index="11"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68cb3ab-156d-47ea-b567-7f5591d68e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816fe114-3c44-443c-acc7-3ef3024c462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Props1.xml><?xml version="1.0" encoding="utf-8"?>
<ds:datastoreItem xmlns:ds="http://schemas.openxmlformats.org/officeDocument/2006/customXml" ds:itemID="{CD69BC97-6A3A-4E25-A61F-9796275499BE}"/>
</file>

<file path=customXml/itemProps2.xml><?xml version="1.0" encoding="utf-8"?>
<ds:datastoreItem xmlns:ds="http://schemas.openxmlformats.org/officeDocument/2006/customXml" ds:itemID="{814AC5C0-DC48-425E-A1CD-7268055446B2}"/>
</file>

<file path=customXml/itemProps3.xml><?xml version="1.0" encoding="utf-8"?>
<ds:datastoreItem xmlns:ds="http://schemas.openxmlformats.org/officeDocument/2006/customXml" ds:itemID="{08187441-604F-4A92-9C00-0EF1B89A1B0B}"/>
</file>

<file path=docProps/app.xml><?xml version="1.0" encoding="utf-8"?>
<Properties xmlns="http://schemas.openxmlformats.org/officeDocument/2006/extended-properties" xmlns:vt="http://schemas.openxmlformats.org/officeDocument/2006/docPropsVTypes">
  <Template>Normal</Template>
  <TotalTime>9</TotalTime>
  <Pages>2</Pages>
  <Words>1116</Words>
  <Characters>6365</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Ananth Padmanabhan</vt:lpstr>
    </vt:vector>
  </TitlesOfParts>
  <Company/>
  <LinksUpToDate>false</LinksUpToDate>
  <CharactersWithSpaces>7467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Ananth Padmanabhan</dc:title>
  <dc:creator>user</dc:creator>
  <cp:lastModifiedBy>Suneel Gowda</cp:lastModifiedBy>
  <cp:revision>2</cp:revision>
  <cp:lastPrinted>2024-03-22T03:46:00Z</cp:lastPrinted>
  <dcterms:created xsi:type="dcterms:W3CDTF">2025-02-19T12:20:00Z</dcterms:created>
  <dcterms:modified xsi:type="dcterms:W3CDTF">2025-02-19T12:20:00Z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oE8AAB+LCAAAAAAABAAUm8WurFAURD+IAW5D3N2Z4U7j9vXvvlEnDU04nF1Vq0haYDmSo3gMFkgCQwSUZDgIElmEZwSWwFmiTk/SQRcTuCRnQww7xlCuUeQTb+1HT8Jbm5u9p4gY9WnZmXFWRWyk2ksV3Lyzl9D3OseRbQxTnnw2a+V2sgHZMov1ZZR3vrziRxVwbaCbZcb6ecGv85weMHYfvKRtWRFbMBsoSi8MCUegr9vUQlOaznPaEcyXImo</vt:lpwstr>
  </property>
  <property fmtid="{D5CDD505-2E9C-101B-9397-08002B2CF9AE}" pid="3" name="x1ye=1">
    <vt:lpwstr>PQC1IKkRdml0rIeTWCdVlllfImiYasScRXwdExEiDSH3SrxtCn53K1Os333Yc9idQus07vmkjUjhhyulqiDi8N8ANBxinMGNGuioMl1RxyUQK8AVFwDIjSS8l8TsrCqC1TrBNDng4CZC4NQx7mR6Kbo7P3WmOfJdLCZ1bdEqeo/CwYPo2l3LpIMeEvC1lZ4SdlMGo/aC2l+OKJ8cdYGSbGEEL0QTuRkr7S+SH/OcXqjCBWfU6mEQcmp4JR8DBxf</vt:lpwstr>
  </property>
  <property fmtid="{D5CDD505-2E9C-101B-9397-08002B2CF9AE}" pid="4" name="x1ye=10">
    <vt:lpwstr>IODee6WIhMB7fWVTQc4rYBR0Qat+lOt0zxWBgFsukDHgw2MuU6cCCTxyDdylFYCZB7SO4oRkolTdBV3mTvF2v68dPoTHyei9VVqolExSY9bkbmbQqeqJN+qzBItstVlmP/XLAQpQx9BM7x517hlNXss+A7apKu27mxtEvVXqHfHP0b8BxE6MWaDRwouTcef4j266tKaRoc1jxh94nuKtMWaO5qP2ypQo90p8tzG03OB0wm/tNX9PwCRLaMjaSIv</vt:lpwstr>
  </property>
  <property fmtid="{D5CDD505-2E9C-101B-9397-08002B2CF9AE}" pid="5" name="x1ye=11">
    <vt:lpwstr>1gn2SCDyGCHkGbaZWI7fGZXKGo+SOrXYBFnKkVw4MQBkCeXG0siOXrz+5H8OAmEeVQnAu88qYlwJs4YFRso+EPo8ycbKAPNy0wvZuyI4HyUO74fGsRKVdZw4rfmLSK7r/fd2bwvJVacHIVHJVCwOCXytcZgPu2nPuKHhmN2q3j6qxMAIq/2kkHwg5i/qLNSI7juvAttkd49gW1EngVWVkC3mIu9Sm6xPZFIttJWVBDzCB7WHC2MK2oZd/8bcFxV</vt:lpwstr>
  </property>
  <property fmtid="{D5CDD505-2E9C-101B-9397-08002B2CF9AE}" pid="6" name="x1ye=12">
    <vt:lpwstr>hO7OFv0CTrG0Sc3dFuJPGlMcRwk+y7qbjlXvsecDd8cz9B5mdpe790JL5T7I9fnKwoII1tqCicA9zx3MrXfqXKqk+5+JW8akSOPyh0n5nygO5G5nJbq6UNociLV7aoc7qfzdSzlhfs2HhWMfaSgSHvGGLA5HV4ju18yYI1yKqO+IBdw/E55+dmcSXi45Z/anE1JU7qnERxNNRXeZzbuAHyAFzHY91QIhjgVXiE0xRw7xsAMyVBhYltCKfZh7kLL</vt:lpwstr>
  </property>
  <property fmtid="{D5CDD505-2E9C-101B-9397-08002B2CF9AE}" pid="7" name="x1ye=13">
    <vt:lpwstr>kNK/9hPGCGPaHHVdjDRthro2kU2BcJyIpj8c9C8++wZABCmCAern29islH6Gl11GMZmQ4/LcIm5TDnu3J/dXB0ekq0RmxNOUyc/hwrLrOJXSmwN9EBnCv7TQwUkDewagSHh+Afc/adsfAHxmBkDx9vKwqC5ibPnxRvncImSiC8YZlxIqWdAcsnZUkNxl11ZL/JZrXeulpckls/l3Yvl7pU+N4gFvqB8GyE67twhr632KUJSXVAUX5EOfkn64dOA</vt:lpwstr>
  </property>
  <property fmtid="{D5CDD505-2E9C-101B-9397-08002B2CF9AE}" pid="8" name="x1ye=14">
    <vt:lpwstr>iT93Zy5DXeZ9yZBtyrUPSLkKk5wmPDKSrhvD9QXU4ST+kJxsWlLQXctIWp9ewp4nOXVNU0ls9lIpKSlEljpUW/21Yp7bnxHmvYZ1oOZSE/owCgXB8hmqds6X3V/vgHqy+BG7drvq1vftBQ7ZOqZ33dhaTQOpbLgDldcmKAxhrQavJO1Q6NPHRdE9isH9JBIMRwZfqAqJc/BLW9UwWEbW4pkWM+NgQPflOZoX31sBIRr+Y3ZeU1fvymvUBNwz5vI</vt:lpwstr>
  </property>
  <property fmtid="{D5CDD505-2E9C-101B-9397-08002B2CF9AE}" pid="9" name="x1ye=15">
    <vt:lpwstr>OYLHpcEVV7b86++PQB97nrACt+pVXnxzlrvVZlT7tsC6FRhA+0NurJdHY2VHqdRUXQ+XFF2nf3dtyHjAV9cK+bfw8WigcHMk0lNu1j/h7EcMlnU7DfEa2Rn9tgPBRQXxi1xo7JF6+Ke40eENMFpCLjMe+YzB1gB2fqJt+AT0r2hR8T6LWURwIf9YX+aZgmtKAlpb20WR2HvJcNAQApZH8oOxIBxZ8vRwoafrQ6LzuqLFGsgaIxTTbyl+bYne6tH</vt:lpwstr>
  </property>
  <property fmtid="{D5CDD505-2E9C-101B-9397-08002B2CF9AE}" pid="10" name="x1ye=16">
    <vt:lpwstr>3RullDQY0CQseucP2hDAdoMJR0fQlwBe//EtoX7sqv7ihv/IshzjEDd9mURlDtECWnTwa0aZgs5uUEuwCSAz6WlijR6Gi+mWnQ2ltdE2tfdSx78uXxFnR/sbqqNOld5XkB/8t62k2HYN6J2hrv4hYNR8QfkHXmCU/DkZ4i8ZwVWJ/Uw9/tdX3g0RtkzZ59L8VrGMc6hJ95DG0m5DaXrVlfonyLa2VQ27B5FhBZmIyQ78R8hAfSe/RHJ1KRJT4Dz</vt:lpwstr>
  </property>
  <property fmtid="{D5CDD505-2E9C-101B-9397-08002B2CF9AE}" pid="11" name="x1ye=17">
    <vt:lpwstr>ygRGWpP6dDY2kgwpgdg5ebPD3KXEfJVCm8sigQfgDL3fmw+5d4HV4QYIjawxsO1KCVvpMIAKbtGUpacHbGCsxcxi6q4IZp8qq/K6qpBH04f9tURP6s4UNXehaKmmBK/uJgKOVkN4yefE9XIFo+atzPCwor89KSFsnCzra/oKGbFiE0QoFbSpw7gU3VJNtUWXMl2c8YXMqTDVFyh3Z0A7wsAnVI5uyY1Yb418hr1rkK3UP8H9C9xctS89abLoSyp</vt:lpwstr>
  </property>
  <property fmtid="{D5CDD505-2E9C-101B-9397-08002B2CF9AE}" pid="12" name="x1ye=18">
    <vt:lpwstr>UlSeiHtiKZEQY9zSqXPczJYoDrrS1Z5nPzYCs5FnvKnw8j5ic21/0xDgAxmBwgXelWP3d4k+va4doqh7UmqG0ab+dIwPTOVx2nQwUPWnD5VLOtdJ3HfqkRnO9+cyIcGAoGnWLQN8dmg712GZhy7oTmLgScwuYpbOTICZ6I6YUw+HYpQI2/8ZHR/UkdA/hUCX0ek6GeEyQFLhqS+mtfuKG9q//bmcjIYSPgjoyxVn3FUHUWvuXaYAP/69yhJ34Rr</vt:lpwstr>
  </property>
  <property fmtid="{D5CDD505-2E9C-101B-9397-08002B2CF9AE}" pid="13" name="x1ye=19">
    <vt:lpwstr>tnOHA6b6y5rSaeEEqbGOvgvClYYdqTHu23Uw3iXbmiBOAbjr/xBLTLMTuRQxVVcfirtdSMtL98twLohX6GHLOBX00NF+OScU4Dp5KEe8XYMluYLxB/zz3TV78Vrz4sBFTiWc0CYLYo0zdznZO/jrX43dg+S/FWqQ5F/ZnA1C9A/kYtDJbAhUvxeCsnxOYWexakQSoIV6dLlu/uh8ovzsOo0Ckgj6x9JJ9wEkTuVrWE1YLCbbwUd72aX/aFuhCnU</vt:lpwstr>
  </property>
  <property fmtid="{D5CDD505-2E9C-101B-9397-08002B2CF9AE}" pid="14" name="x1ye=2">
    <vt:lpwstr>fW2qDLvYLPi/4xqna2juK82achtgkVnqVcEXtorJPVAvFbrdzXRdu5oyLeWjbpNaVlA4TX5WMhYN3ydF/IuF8/VIIobii6CQKjqsO73ndFFV7MnVnX65H2Yj2wsxbSeaw1mJNpdZT+ZWMhR3UBQZrJJjcXT9vFO2VrtnHdKnqNSUqOoTLEcZ31w4GlzaXffSpD3snbIm/E4vrbs4K4k/ISjLxMzSmxT8oUL7EMapfI4fGMfoi4ej+WcwyMaH73h</vt:lpwstr>
  </property>
  <property fmtid="{D5CDD505-2E9C-101B-9397-08002B2CF9AE}" pid="15" name="x1ye=20">
    <vt:lpwstr>O2WZNUDBTtxSK6tfPM8xuXYV1uVOw4qwcwSzrg5K3yY4G+5uyu51nOIvpYxaRHItci4zSlHAC01ZyOx+T/L7xHNDrbmIIxSiqPcq9vAciOcUbArHdVfjIkqtO/wVoS1yiMfscvoPVlAm/hPVDDrA7NOZ7aif51g35aWJBcpXP1rUBv5mtrN/7fI+sjIBPSp2IHmW0wIHZ9Rf4B8eU/SJ92w6zR0PzX8F/zdnjgLfkDE8+zdqZ/w6WjrzEhAVWYw</vt:lpwstr>
  </property>
  <property fmtid="{D5CDD505-2E9C-101B-9397-08002B2CF9AE}" pid="16" name="x1ye=21">
    <vt:lpwstr>cwD3MWXEPrKLzVChB/HRKU5GxLBB6bPy3vNGjW2P8/KCqDY/QpKrolOQ2bdPo3jo9s+4SBWVlWgFkXAFVdFQXBh1VxW68ZlFF4is1pijoovSqC1jAFTQmd0WlGSJwPcliFn4RVAj9jZCl2gxCB66DSLf7R7tewAl9C3XMFdE5GlmMxHkvP4Wl8xWhPshoQE/dzA+3w6+FFGP25U7zWbfQ5kG5koUjAGpLCKI/in4tRsY1KFSSGaGvfS4Ov+R4RC</vt:lpwstr>
  </property>
  <property fmtid="{D5CDD505-2E9C-101B-9397-08002B2CF9AE}" pid="17" name="x1ye=22">
    <vt:lpwstr>dLgv4NgVEM4imXFh3afd4j5Tn9gXWf2ZsBb/ta2qoDnyBWu+l32fSZuAOvSwPOLjN3Yl51YC7EZVoH5DNfAhRwDg2qGRHTy/4Cl96tMK4UNevtoc25ZMrxArRCyii/GBf32zroo2FhIf5sfC7ZKgunimHkRWEm10O45TPZUPdHn7j4qo69vRR+OG5JgXivdAWcC6hOQTJMT75eBffcXSwmWnd+SWdFPiil3M2TPhzZVIihEgEdf+UUBJesGMv3u</vt:lpwstr>
  </property>
  <property fmtid="{D5CDD505-2E9C-101B-9397-08002B2CF9AE}" pid="18" name="x1ye=23">
    <vt:lpwstr>Zf+Xhp1u5yomA6O5MyWLQtg8n+g3hDGMKcpcHXfMdRzHsQ6GB0TgsE/+VECKU+g6pu/R4Auh3kQugfozA2oW3oHpXLz1ua19SxJshg0JWAv36HOR1fTQISRO6PpyAQyg6v7cuZ7aWpx1144hM29S+4uKzlPk038ayzO5t1iGxoK57IZELuQOWqctkMlJsH5uZ9KOGI5+qPSrOj3EqOITSYuxIhXZT+8zJlbZRrgbnAWv5HtzpsnPJdtlq5BSFLW</vt:lpwstr>
  </property>
  <property fmtid="{D5CDD505-2E9C-101B-9397-08002B2CF9AE}" pid="19" name="x1ye=24">
    <vt:lpwstr>k94wR9P+uqfWr1gL88jv0NEnxnHmTwaB5scKw5PpBv0Qsq9I9k5XS0/xnNNcMQHv/fwJCmSmEJMaWdAwVRWBjTm7EoK6wj2fz69MJZ41O1Ga5bmAtqfxIusT1vYno0Dqme0MddO+/NTPymhXJRHM51hlxX72eO1WJANRLHzhBogNMle+87Q8l9mZlK2QIA/ZhoYfSmEpCPE4I7LLNeCT+dck4KzMfdiBY1vG28Kx6t1jf/vfsEg+MKwCvbtd+1n</vt:lpwstr>
  </property>
  <property fmtid="{D5CDD505-2E9C-101B-9397-08002B2CF9AE}" pid="20" name="x1ye=25">
    <vt:lpwstr>0bf2WY9DrHB/MZ4agGGsqgyG3iXz+CEACGzayCk1npZKp3/yvKh6OmyYgmd/Tc+zIKa3lVaHoryXJy1VZxFABLzHIKwIi7c5hecX3eiuy1LfloGYsUaqtDtaZ57I4N9F8GqdnBqUPYDb1CYrQmdsEF/feo2fgMfnFySBW3euHpDKE9K9ahT58ypCWNtkPFe2v94iPhYgwz0nX3iLktgd8fF4RRA1YFwVFxKi44YGSRxRelZCchPb2q5dl9UjK3J</vt:lpwstr>
  </property>
  <property fmtid="{D5CDD505-2E9C-101B-9397-08002B2CF9AE}" pid="21" name="x1ye=26">
    <vt:lpwstr>/1aXSOPe1ONXZ+09O6Xl18TQTSkVVpAJWHlQPQjmPjbKynZKcEh9fMqinX9LotLAP5mfFRkvbgwwREhq0NvoXl11tP4WsDQ4RbjRR99BwwaVayPzmNhhU4DO8Lc6RuAdbDb+ynuAsq4wKUAE5E+uvwzKLKAVzye5P/Rh6eAwwdBZY6LZGZ7aWXZpVQ5MpYgAN6foVkOXJjMiFrm03c/WRteG09NFILXWflZMNaWDS+S5oGY9LdVKN6r43TXe7h9</vt:lpwstr>
  </property>
  <property fmtid="{D5CDD505-2E9C-101B-9397-08002B2CF9AE}" pid="22" name="x1ye=27">
    <vt:lpwstr>zQ3OlFWF9ySI1pkxoQOLxEusJd80ysv2yjsPEN/kctri0hx6j20oyUUmp9VEVBNlbobShbZxi01fcKq5whIlpbvNNeEEvWhO/WJj2NucGDTHogMnZZ+FO97PzqnjLdCDUebfYUAsSyVNFcmzR49RWXIUf6swAxNmivhwTM1l0s940OCsk+aV4WWcmdb0g15iq75ZexQH903nADKv6OeWUnKWNhsJKGHbEdHgArM/PGz9tdxG7MDfTnw1OnsCf1P</vt:lpwstr>
  </property>
  <property fmtid="{D5CDD505-2E9C-101B-9397-08002B2CF9AE}" pid="23" name="x1ye=28">
    <vt:lpwstr>EFDtRVxqnUngM6iOoowhuH2VU48lqkB3DPyOYLNN/KJwUQojsaurXmzfYdC8x3UUQC278akNjw/bqHK46ZLl1pQXZ7PI6Xo9L9DZnLQnu+d7NiY2azhOt+cr7obuj/llFkCrojoW0fk8P0SRWOSnW9bvRHsvA8GW7Typ7wCCRg/yX1I9l/RFlV6rHXQEfzbQok1xHitRD0lA7kuOhKX08HDalK7Ebhyedi95xuY26n5T8vLo/3mlhTROahvJo03</vt:lpwstr>
  </property>
  <property fmtid="{D5CDD505-2E9C-101B-9397-08002B2CF9AE}" pid="24" name="x1ye=29">
    <vt:lpwstr>DJjZfj+If7CG3xaAMaBXSm3AdLKrKdLKbFQH9nB3ZNf0hLflX4oEMRfH5bNk82rk9w6Y8Q+KD9iqXRUj1jwK3+1FjVn46jZxA1wfvZS0uYUJQ3Q6J0GinqDPi7XHO7s8FGKRBx8oK0OCXeR/I3BdLQwGw3JHCk1BdGzicVETRrYv3bUphJgFyfuUfOyzaQk9ZAd0/Ztd4iaWfMj3Wqq7fKaQ1eAtS0iRd2MYYBbgX7Y8tj6pXy5FVHCEWrfdPpE</vt:lpwstr>
  </property>
  <property fmtid="{D5CDD505-2E9C-101B-9397-08002B2CF9AE}" pid="25" name="x1ye=3">
    <vt:lpwstr>WyW++YDnHlfAE41lC/R34Ig4nhaD59nf04W8pDY29Pu4KmyE0B3Z5HnAy+7+xpe/tpjyq0Sp19JkoUhZd0odISXU6Q7rj68J6JHJPx7PG0W3an/mugPlSpgZIK5+LbmIOBFkOXCU1dwTY945BuWRctOObA/AUhLSjiLxzoXwzWpbxqUSYKncILirUpQ51qE7V/Sr3kPDRYQSvRUnwscz6vjCBsfXTLyjj+S2W0qsXLJbUIUJfPDU9OVmLLckAK+</vt:lpwstr>
  </property>
  <property fmtid="{D5CDD505-2E9C-101B-9397-08002B2CF9AE}" pid="26" name="x1ye=30">
    <vt:lpwstr>2TySr5cGT808K128fvb3qA/AtYZK/1NLD8baKlv9RZcHIRvbBdQoiMl0N1ltsKL1kTh7TYTPLnwkby7tN7dtPvBicUPJxiz6KfAJW0+BEtQLh29R10O4mTQ5g0PdTFDep8oOyiG5/3PfDNLKWVeFgCMn0TCcfLw8H13xgi7nSZaXqSGwfMo3FVEvLB7swHTacmeG6h8dsuSj9O3Ewio8DBf3OrI9wupqwVDvnDjrpATbYpcWiRY9uPV7DYCQ+qw</vt:lpwstr>
  </property>
  <property fmtid="{D5CDD505-2E9C-101B-9397-08002B2CF9AE}" pid="27" name="x1ye=31">
    <vt:lpwstr>fRn9kzSTIYwUmBgiV8BQm2aElnQ37YKb7aV03fP1d72D9ubhRW/LxupMoDD3T5+2qG7fRGStwQJM0vdlgPtI/oKr0TE1budORpjc7iysfTqNWxFcBbQxHxDSIB9H5o2iTWRlzbsX7OPhdpnn4Z92y9kyZEdCeZHjJct9CbFGQ1mfu0fDwgj49AL5+MFQQm2IviyeheSrI6Ph8ghXmHs8AO0eKh2cAcSU2hjcfg0a53bz5PNTH0EzEnM/ctI4feV</vt:lpwstr>
  </property>
  <property fmtid="{D5CDD505-2E9C-101B-9397-08002B2CF9AE}" pid="28" name="x1ye=32">
    <vt:lpwstr>824GOYkXbrDRAetgVnoJRXVC4l8ICXCclJHl5hnH7nGWvB0HYoYvK++X5OCfBzQzkMV2mtYYfrflkmkFR6KXKFX1yvHouYmCPmLHviG19bDrljH49Ac++hdh/kUPF3BwgVMFC/19nYOrPpnOJkaTZAh68fULibp6S+jr/lCrf5zoGCH50SuPzyxnF429mcOtrbqzo5ZggeR6n7qKMvnWYhTZ6KZDKIE82DBy9qNVrrOq4bMjqHqj3rK8Af/wVIH</vt:lpwstr>
  </property>
  <property fmtid="{D5CDD505-2E9C-101B-9397-08002B2CF9AE}" pid="29" name="x1ye=33">
    <vt:lpwstr>HHkC2lDFSGTasx7bPg744xTgltSx7FRzYwm9EEQATEHUnBTd3JsZtLcQCxujJXtPxYka8KyLIB4sQ7VcF5DhZl4kpkP/9NtqMt6po3LKay8UypB/f8BstRixO7XPdTv7shjvXn/TaMOA2IfwWgLxKW7K+2NZUnzpK5bEGzic8v5x1aWpKyiPLjWvkK+E1aqYRYpDg6xVNFp7GHf0JpH/RBdGz+yVKGdXvALNFLnvzHRwcr64uw71D8Aq7sVTfut</vt:lpwstr>
  </property>
  <property fmtid="{D5CDD505-2E9C-101B-9397-08002B2CF9AE}" pid="30" name="x1ye=34">
    <vt:lpwstr>1iSAYlFmhfm0kY4dndcODOm1j5sy0h8IA1/BcCca+hg38ZEzx1a3H/XN0DJHbqBHALxPpnZb3z/lXps/S9/awOwuAm1V52XcO38v0zOu9xgJrRBLdzelXyIqxjKhHPlSHmI3Ssf9Cv+io8K1P97G54XMAujkbpBEP2jN32QLQq2JZuwuciLlnF+sVuPm3aYSp6pw+sGIC9dnu1TkuM88hIi7ckqGrCvbgCa6NCmI/RH+M3HDIL0tt2Ix4JloXi/</vt:lpwstr>
  </property>
  <property fmtid="{D5CDD505-2E9C-101B-9397-08002B2CF9AE}" pid="31" name="x1ye=35">
    <vt:lpwstr>VnmZyrqBCDrUTsKvz/zLeeVg88Z0e3z6mkoMorAp+6e7YK4h/5C0JR9xMU3Be+/GpSCZf343jo3x7UVO2sK6fQbFT+XdJ8M8WHUojYUxU+QyZpaRAq1+BQcxR4++BrGXc7S/KRhKZUtIYjRN96KqACAjcbS2KhQHgNITI1+PMiglQdNlHYCF2UYv7bIa67rNvnnivE1byA0EbcrEAhzYfE60Uyvq8+rBXBR3SRDqaZEHQxRR2CIq8z10YtufVkI</vt:lpwstr>
  </property>
  <property fmtid="{D5CDD505-2E9C-101B-9397-08002B2CF9AE}" pid="32" name="x1ye=36">
    <vt:lpwstr>8PvxAHdCQf6CiCu7+nALZ6dHFj5LLdORR+eTtpLf9ehrWrSr5UtJHKD0p9FJ/JW0sLuT9zP+4LJfOLkgfUeAJxjtGQonlBfkv+kPaDzTcudMm8viNKyE+rVCYpw0ocG9/DAyRghbuaccYcfEEmTk+vyhD6Dqmg6HFVIEVZgDi1OGzSX9XvSPcBoKCMBDqWDeR+C5iBobw0NOW9PsG7gYBC0V37zxVIi/BhNuWH1m5P08Mto3tLIrF0WM9uSR+Af</vt:lpwstr>
  </property>
  <property fmtid="{D5CDD505-2E9C-101B-9397-08002B2CF9AE}" pid="33" name="x1ye=37">
    <vt:lpwstr>IeccyMsJxCoHVhkQXtSUL+ywQOh0RCiVEdwVxfMhVDhypBgn/FmWLQIWoG7vnG/JP/bSmkC1SjbjDM9VN+8TeFQuKqbsQYOYKbam/A+hGmCOdCcCgIQcCvIX6F43EreEqycukhvkHsVBpQhbpqcKugH/RHvcYymg8ew2EekYZnNY5I8gfNumD8ANuni/6wZykDkuuKbIsSxc10A6xbuO4zTkCXWZgP9IQGaLTGSex39mEE3XmkU/cBqR3gkj9Ij</vt:lpwstr>
  </property>
  <property fmtid="{D5CDD505-2E9C-101B-9397-08002B2CF9AE}" pid="34" name="x1ye=38">
    <vt:lpwstr>fzjmjPShWsObzpWgzMiPVBzmjYWQxo/cXeJjhqpEW/SwwD36smWtVnY/TTXmjUd0AWBrCh6G+8t9da8R9kGiN/GkDn/aH2UBl7vzUqPGxVroSjTeL6Xy8gURWg87IJ+uGlze+vnIH3iCp+iygxjUvv7gSH//TkDLWU8je06KYMbxgOScFLgvlHB9Ey/JmihYCNK+pPWOjqr79RDvOEIeWs3RQ9A2v/iK/b1+I7BQbT+u1vFShKkUhSi6Cz/a6rr</vt:lpwstr>
  </property>
  <property fmtid="{D5CDD505-2E9C-101B-9397-08002B2CF9AE}" pid="35" name="x1ye=39">
    <vt:lpwstr>DwyE+lR00TzrxT6FWF0hcGwRi1id7GTq5KCZd3/LUNRI6rnhLU/JhgTZUR34C4u27ReqtTCiIx7DigUDY1ljygaO7LD4XJpvBd+aFOUKYVA+rEGkF9ZbfUqJEDtlTqZeuFBIHnXxpIHr+75E+FIBrVaNIqtfhS18PDOKH4Fdv12elp4+EVmjWaln7/6e/JtNzvQAdSidKZ9whRvQ1E3G1lWKUD9CUsDAPHPBbsOMXT9xbrVpH21TZyGI8OHIw7j</vt:lpwstr>
  </property>
  <property fmtid="{D5CDD505-2E9C-101B-9397-08002B2CF9AE}" pid="36" name="x1ye=4">
    <vt:lpwstr>q9WDxVpvWtkZd5PfLsdv5sl8s+paYUqCJ7u+4Zx9eb2vO61z0eToRAxPJ+/8/Db/tD25XinDHOyZnjuWfaU9Sb5p1tV6Ri9eG2ZST5uHE+J/XCyC5S01xUkoy8+xANGsmT5zAuOpIZS8PRWKT02zk2dGlPkuJ3ez+d/XHuuDunMZQH2OOVtAQwGMnKdpBqcWZ6dj1HHT3GWcJD9LEoyZiK5bBfoEJGR3lmB/twYeoZtdMtuFceSwO+twfvEArKA</vt:lpwstr>
  </property>
  <property fmtid="{D5CDD505-2E9C-101B-9397-08002B2CF9AE}" pid="37" name="x1ye=40">
    <vt:lpwstr>V0ydOCCy6MfEiqRmrq4nrr8MYZrpUfeCry57+V04HP0MTkQXl/yWZ4jkeXwuM/sbI7s5H7pEJx4gTfkwK9YAHJwvn78EYLpyJq2G096ME4wn43usThraNfzuI+enPs8mb5hEn15gjHxQIB23E74K6HSGmj4FrgsdFO+0mcymsWFr4lP/HVCCVXp4fV1jC2o4jeUS7jQ/ZWAN9fjIi3wRj/I4Ag7kxocPZR5G7K93l2sCQoS4jWFT307UocLLpvL</vt:lpwstr>
  </property>
  <property fmtid="{D5CDD505-2E9C-101B-9397-08002B2CF9AE}" pid="38" name="x1ye=41">
    <vt:lpwstr>Sf0+FdvyfzW7SBKtEwfhoLTwyk0WTgeNoHdKHALfZiKImysAn5CQ7/CR/IUcO3HIEYvh2vms2R1CCS8u1GD0ZE/QCgjSHwwqPJB9A8aIrnzEW1sGijqzg9E/t/xiN+StqCJqvjTIwCtuplKitRdF8QaKbxwvrf1vufgefs1hIeHT4XFnVrfAJbir6J926ZxeU4wD17Hn7QX9/t4jH5YkpJJ2bgeRPghbEwQVqKqfoaZ6SJyKUO7jAx5tNKOx2a1</vt:lpwstr>
  </property>
  <property fmtid="{D5CDD505-2E9C-101B-9397-08002B2CF9AE}" pid="39" name="x1ye=42">
    <vt:lpwstr>9q7IqFMQSMvW9if3ZIGRS69a3bLWWnTwZ8dH1PqtUIPSIuIRuv5Mi445nRcuuA7BbD17LQdb8wVqHJ10eS7PiTrMEryZhPE8mTUw5GtmvBFokK/EA1+8HPwCQG4xspwc00ojYCNNbNE+GJBEzyPVVRRdxVeGlW9SonxMkHvv9OY0ctafE34o30QbedPR/wRA187jlvEcMK/86Uu1P530T8nHDPXnfRVVBDRQqkYurPFAkdy8ONjPQmE7EVPmTJh</vt:lpwstr>
  </property>
  <property fmtid="{D5CDD505-2E9C-101B-9397-08002B2CF9AE}" pid="40" name="x1ye=43">
    <vt:lpwstr>4F9oGAzseJ7JI6xnrDJlK3l/PPlIiCWyzR1pwKkYvulz+8KPYk4KTRXPXJM2rAjZ85dstEoEjBMuzwvNiPLJzrLB2TBqM9211AV49V3SdIouE/Mxl5Id/WN3mMsmWSCpGKO51AnPTngp2Zeh0oCO6OWnqqOtsJhIEcX2nHfTm9w1wuqhiD14tq1hFT42pqqqttm/JmXj8sVW9Cew0+Qm2UTxUuHEb+/qwR94shAU6Y24/PsTHr0CJkliXnT1Aee</vt:lpwstr>
  </property>
  <property fmtid="{D5CDD505-2E9C-101B-9397-08002B2CF9AE}" pid="41" name="x1ye=44">
    <vt:lpwstr>NQQlM7DeekmXwYiIj5kM5Ms8HB5porMYTz4QDVOG3wYeiOwEKJIhv0nz+l+QAQdOY9m9QjUzebDMQpjNteT4RPwFtaItKxViAwP+55JQpgXttqRsIGYPTJQOZojAAeKetifT/J7Vj/F5f0dB7YxSa7RBwGWCulFGSiSAHV0NBx6+NIKZnZy6OCRtmkXNP9H8betnPE03MpBU67j9PdC7QGrsM3On8Hx/+FP9x1eVqNEd69mn2rxn4moZiMnBnw9</vt:lpwstr>
  </property>
  <property fmtid="{D5CDD505-2E9C-101B-9397-08002B2CF9AE}" pid="42" name="x1ye=45">
    <vt:lpwstr>4kzWUNgYHxX4z5kHxP/7Klqi4zB0S0DhKdI+bxuBi6t/iHo4LUMC9Ydm+nN5Oj23E4cd+r6dsZWPm9ae7OXY3g37UG5Tv7ms8/sSsKuMhPr7FRVZs92HknsnElu7bo3KQ+lussYyTpDRwmYyaJ2xMOICJVz7zhaD9Lh2ZvlI4lx2bb0MvycXdjbqjNy5vjiBDLS/PtrZ/xrZdI4Bb+KOt+U/Gbb5Br+E3wH1zuQYjehXNKCsxmchNgwb3ty/T1w</vt:lpwstr>
  </property>
  <property fmtid="{D5CDD505-2E9C-101B-9397-08002B2CF9AE}" pid="43" name="x1ye=46">
    <vt:lpwstr>0Oio98p4TIA3XkQIvwlYTIabjoBBTUc/xFrPSfXNnDuq5iqlGtdsVfEmlgF3yaOmaUiexNQVosmxmLGhTj5YgL4rkGmdY3GiJcERylI/ak8UXyOXtdMWXQCzHkWu59FxQ875jH74HcEEki4RudFMzV1ks+qQAfqVd+3Ytc01+1QgBo1hSsVnIQXGeyXqkZ4uVb1n/NkkZ4l1YMl0bppJH8CUycrpHt3/GrirX3oXnzE4sOgPv1RpFT+iq52glK/</vt:lpwstr>
  </property>
  <property fmtid="{D5CDD505-2E9C-101B-9397-08002B2CF9AE}" pid="44" name="x1ye=47">
    <vt:lpwstr>vOa01fr6gM961cBoJuTuksI5oZr8IyK8h/OrdSfk5z4ocI0BfftllwPQ0/tDsv3uvUWzbFjZWtpQbfLDSvm8OcUwf4gMHJRyfITC3cZ9pUKBLBP7ETTaC31omIDOyWuON1Qx3K09tMC92BqodVM+nz9rUWCP90n23/eCXqPe7L7R3CQWR2CpmEXwjn+4iVNhR8r91ew+DKlXcdGV9Ouug5e/XLW7vh1rpAQkhZwINcBa5q7bYF4xY7mEzPmmSD+</vt:lpwstr>
  </property>
  <property fmtid="{D5CDD505-2E9C-101B-9397-08002B2CF9AE}" pid="45" name="x1ye=48">
    <vt:lpwstr>Ky0dktINmaZFHqpn7uJqRjhuUQ6ZpcuRSJzg/nKxVOfP4yLdWSZsm1HbqcnCTyc/6TIOuHssRLbRk2vou/orAkmxpEffSE1yEepfBLIac6YOVpLl1XJOntq41TSlmit+NpkUTwmTfzW7EKN/elRqN1R+uwrEmYPLw1aQfWC6Z7Zm8G8O+u7Zhxi4b1rjTrJ1ZsktYKU1asugsx2gNvBZOrzZcHKXS74vweghahxQ/0ZnDwroL2MWhHsGqR2wJ0n</vt:lpwstr>
  </property>
  <property fmtid="{D5CDD505-2E9C-101B-9397-08002B2CF9AE}" pid="46" name="x1ye=49">
    <vt:lpwstr>3Gpr1SkwdErFU8dOEl1EGId9tnKyDVy6BRzlIRjPCGy2wRvsodhQIIQuxGKDbkIprmIfU44flijWNh5OvwFTtMALecoQrQMHeou9Xq9zs3/Npo+8vzHZrOWadzSlLdMVDAv3TFJ3W+taDMEL/8Z5aqlkWWKjER2sM8dTjbRWCrwXdlUMZ4ed0GmEbs7eLSSIC/m1XdwrNuBu3Y+ab7N6/I0m95cWdv0p1AyA0RCbupQwjf0A3Rte9n6GjHM4oJI</vt:lpwstr>
  </property>
  <property fmtid="{D5CDD505-2E9C-101B-9397-08002B2CF9AE}" pid="47" name="x1ye=5">
    <vt:lpwstr>zDIfIekNucKFCq/g5ByFictDsnuWMqpu91B8dVNv25MILmRDCGHpzdtpTu7FV9XGf6r8q3R1CZvUc+5EvyjeVvi2DSWWMSEScZv95x6gPE66dATFQqNLnqnDJQs2nlUbK/Ps60xZ++0IQBgChLAJDyJ5FlvQ7NOZO0JaRVooyCj0F4wfFc4A2QHranmcsA2OHsEjImDWEjDldKKUcuzOjlvLvFNsbGTmq9ADiKu5l3J/iBO2PYdB+3bIwZ2OOAR</vt:lpwstr>
  </property>
  <property fmtid="{D5CDD505-2E9C-101B-9397-08002B2CF9AE}" pid="48" name="x1ye=50">
    <vt:lpwstr>TvcBISZgbsdWGb45SpsL8DXCeZpk36NMfXRzgIl8wNYIR2cvOUqLRPAp76PQEyqbXnPMxU0VWPhlHBfNsNW0Ihd2DGX9T+A2FQ3gTsb7JXaXWilxdcTZhC3oE3PKIR9psd+YAb5ntHI0VI3maRo0WYLwA8sdHBRAN65CfrtL1vLACUBo9QZb/8OuiS5xR3VATFTFVBl2dKsJ/EfMOYb/x9/mKtaColrYx1H1uricTNCko5vuefyriIVVJCdhf9l</vt:lpwstr>
  </property>
  <property fmtid="{D5CDD505-2E9C-101B-9397-08002B2CF9AE}" pid="49" name="x1ye=51">
    <vt:lpwstr>mUw26Gf3b21fqFFS7F+5+a7rlq+sA3gXpwv99vbQ44+40o8vHjL/6aocDFJvnI8NA2ylLBpeS2qDe6+D/K7P8T00zAmbrXGEgMTwjRmkLupahgKnkviQ1Q2mX3d+nM+kqLjzPcyXAt/QFyn2x1GzuGztFzfW3vj8088HBkE0YrWmopO2mXNN9y7nf2FCyjs51acyOAHsDyOIRi2fHKLvtFCIWbNE44jJlNPIJjXwOi84n/3yqj9OUhd5B6BMjTv</vt:lpwstr>
  </property>
  <property fmtid="{D5CDD505-2E9C-101B-9397-08002B2CF9AE}" pid="50" name="x1ye=52">
    <vt:lpwstr>tLLDb1qKBB4sAqW1b98wWFUUJnm+XG8t7L27VT3ugCzG+xXLQYV+Ranzsh8RI5zShdPFa4/TlvaWR4mOf83Me3/sXwnyMyILP65pkw4o8Jmd+Jf9UdGKxSYfJkiGhlnmdN7S6ijJUY1Onmt8HCUUBXFnySTlYEzXDPbDY6cupaDHxR/MabTXdp4M7Uch7z9LUyfIF4lBtHugxct0RvS8en0J9Hzea+88TKyWJXh2nqmlCJmmOt1iYDRmawyb6iU</vt:lpwstr>
  </property>
  <property fmtid="{D5CDD505-2E9C-101B-9397-08002B2CF9AE}" pid="51" name="x1ye=53">
    <vt:lpwstr>T+WPAio9FqVfzQqYfRCfkIQAHwaYIKmfnsKwvRJ1BhnvnxroJmzXFv9GMFsyjsK9gDaxBQZXZcGQD53MhPPBAR854+wFg0QvJeBvnV22LEw7x4CzsEXqqmFC6l1ehMD3JUOkQug8y8zlfEc+2YHUILKVa9SFSPuQ5DZB0JQKoppKmOed8/Sfz2xvOKI+VBc33zz9/O3B28MlTh4NBzlxmtzLzc5kj30ioxNl8BlAfq55KXgsRpT2/O4RYMwZSuO</vt:lpwstr>
  </property>
  <property fmtid="{D5CDD505-2E9C-101B-9397-08002B2CF9AE}" pid="52" name="x1ye=54">
    <vt:lpwstr>6cx/+wCbNTbgg3Ic+tMp+dKcDBKjtYmjNZ91fSFrkDp35c4Jf/DH8oaVXiwgDdmy3uJtxurDZS95JnqcZk4tv0NJX28J9lKsz8uU+Zu/VdwLMQsxDgvV18YdEMDmQsKL3kFS2YzcHET+/5eUDm+UwwHnOLHdqXca59ru5Lp7pogrKeclrA2iBSyvAxsFfKfkuRMq44nNgaJH9RAGOU8YUf4/wV68Q7regdOfzz8tLst+FvGx128SRQQpuXuqO/f</vt:lpwstr>
  </property>
  <property fmtid="{D5CDD505-2E9C-101B-9397-08002B2CF9AE}" pid="53" name="x1ye=55">
    <vt:lpwstr>tSRhfXRe4mdqUru1t8EULoSx/FIZGgbpz3X4orTsuspYodr4LqnJjM39kWeEDumdKmrWaVScojz9X+30PxJxaR/O3sys6u6UHHD2t0OcdjN7crMP+H+or0jr1mhnJEo/34t+KSCUKDqDyE/NAYhXLGiSbMFGNCq46HcCGK6Xwz+NcBzksWfEZmZ2deMVre/BKa6R7/ntF6w0gWD9bqd+CMx/IgQe3kBWX7u/l2NlNppEXT1tAQPawtogveLuQkj</vt:lpwstr>
  </property>
  <property fmtid="{D5CDD505-2E9C-101B-9397-08002B2CF9AE}" pid="54" name="x1ye=56">
    <vt:lpwstr>H+JaaLPugiOPxnDrag9sAboVQbi9sIXPFvmrpsRVy9AbKi6SZIgL7BKjEnHaGovtnGXBzl/reFakUcPWCSouTftvadK9CAdxEYqCUTwX5oQVjDj9w8e/grE91yGtvDpgzlrrPOaHNPsLquFVbOPXwHqliusw/6q4zDdoALOCoeYMtLqfCIaoOVIVEoMqHa8gkw4zUFyodpALOMIihchSUDETRWqdZW7PTFAH+LPnQLRNLxrRoqdO6AnGMWRATgE</vt:lpwstr>
  </property>
  <property fmtid="{D5CDD505-2E9C-101B-9397-08002B2CF9AE}" pid="55" name="x1ye=57">
    <vt:lpwstr>jVkgY7+VxdN9dkxpVhegp0+x4XVduMHKGFN3u89qCPB0Aa44pwZ1qEcIN1dLcFBROLPqreQ6Z04Frc0eTEffPtHscl7kgxqNa+AXgVp/O4EPTn5fWvlvdln8PEY+Zf4elZwNGvXmapqlKPeirVjxM2Ad2iHA3I4UgNgoSK1OBpcxqX8s+WQ4jsLRl0i5PSDzfp63AtgNENAID1WMdMJLMJNVZVk508YSc+GdD5iEOcX9HaJw7dJMBRJ2V1MP75/</vt:lpwstr>
  </property>
  <property fmtid="{D5CDD505-2E9C-101B-9397-08002B2CF9AE}" pid="56" name="x1ye=58">
    <vt:lpwstr>9/PiAJi4e0LjckKNBapsSYtXpYD3ow0sphtfGfNbHi2AQQVhqtsHT10FSHkvtRYlUc6ATvHjeIhL2DOe8p0PNjP8NLVB8+EQXdbWatQ/t+GXeyU16QQ9ivvmjWTOrQ9RJMvbMXDBijt0fz4B4EV3HwOlpXZfRjLy5XGxqE+4sNCauZSBDevc41KUGWR0wSvrgC58l/qiUMT4qH99gIUw9MPoSbgd1kSaBZwNFA5LOJ30+MtXV9ovCZjfYzDG3FA</vt:lpwstr>
  </property>
  <property fmtid="{D5CDD505-2E9C-101B-9397-08002B2CF9AE}" pid="57" name="x1ye=59">
    <vt:lpwstr>IzVqREZ0/VZ3GcVjRYj5Txn2NEX1BgZZy1qCGEsyHRPm1q95HMXFKi7igdrtmfMpbT8Q6dASRJ5EuuyVGCMSCyU3ekwn1wMyKKwsTq+h6RLKmm5sd/Fx1J8CsaOpOCx0FOyosRpXsRGDXlJGZuOCw8XWq4/uXgU4/gbmfxy9g2aDfpIMezxdlOwdh7jc0fbemMfSENa3/mJ2x80tF0qFK2msJqLYPdlX6QRrWGKnQn7CHRmOV9SoEBZFQpRUMx0</vt:lpwstr>
  </property>
  <property fmtid="{D5CDD505-2E9C-101B-9397-08002B2CF9AE}" pid="58" name="x1ye=6">
    <vt:lpwstr>8rIredufTITPoQFmiCz8EMsediY4KFmhAZz1r+gywG2TzsXBCPQzeFffFbPx1iDquau9cL124q4HiiWjzl+tkYiGSbayj4JelCaxFUB4A97KDPtqYq0iLkUlHh5ElAjSxdjfG9nl1RJChWUvrkpB8dbeIfSbCYLpKkQwvW6MAc2jFZGkp34s+lkwOeHnjOuCMShAlTXcsTbFfpkIqHZSMLEs9N7RKjwD++lhoLOdOpRjzyj/RL79rx5UvDRB7hp</vt:lpwstr>
  </property>
  <property fmtid="{D5CDD505-2E9C-101B-9397-08002B2CF9AE}" pid="59" name="x1ye=60">
    <vt:lpwstr>lbdAmS65xbqxBLm6J5dcTgXJKeSQ5eVfnLclp9cBThAIxcm+aQos0TYSZr3zX6zRCh78SrMtqzm/6jHgkK/5AzPoAyi3HZcid7FRDkNSyuQPJC3MREk2LLm6JxTsjf/m1+TZI/nj3skXAj6e9SBu17vyZIcaKCFQ4UPQs9hlh0w+icF0D02xt17N5EYncEsvPcdabtTrO6LHI1Ism6NHtP2juu8vypgtEJvGivccSkdQTPlXiaDXOx6J4ML2M5X</vt:lpwstr>
  </property>
  <property fmtid="{D5CDD505-2E9C-101B-9397-08002B2CF9AE}" pid="60" name="x1ye=61">
    <vt:lpwstr>jr36UqBXXDpCVn/5u3h4sLFrBuglxy48BINIZx4SqyrNsVlZDiHuzHcC+kGuMXHVdB9uocYuBS3ezfPX7IIXxPBZDNcD8zNgE6kOXNOrsg5+crW0Oi9wPRhhpgit+DPJ7r2V5wjYWXSpSsP/IAB+F1hYv/wNMbF/SlI2MXt7mNkJ6oiEeWfz/IqeQUyyQu/QlDREuOjT4TLcBU0Sr4VRscYDnbLvmBaX7YSgLHhjVkC5uz+sNIX7pTOtx980v9j</vt:lpwstr>
  </property>
  <property fmtid="{D5CDD505-2E9C-101B-9397-08002B2CF9AE}" pid="61" name="x1ye=62">
    <vt:lpwstr>rowGermzHh1JGJtxR2b+4gP0iThfgL1+OFmWUwT6bQX83O4FZVgYRbFF2iLd41pIbg/jvPlK2Mtm3UYAuxAAExEVP5MONm6+5E1cW3qeC0PsMzSILAI2R8iFzS57Q/iLVnwSNmv1WfsXMLKt2fIAX2zxaiRNm2AXqxcgl++O/IiHZR6FV/m+XnQu6VBlo6UkLBPzjiPJOPHLuuvZEepORnDCnjYUti1lx/cUmcd5+JCJKnpa3itZPy9VXZCnrwb</vt:lpwstr>
  </property>
  <property fmtid="{D5CDD505-2E9C-101B-9397-08002B2CF9AE}" pid="62" name="x1ye=63">
    <vt:lpwstr>MEf2i1M59nzGabMrBA5B/aC9uXJ5jZNT3oPgBYCPhSQN+XQK/N1Htio+Pc9w6Eh9/kD/Qml1YsdntVwwNAzpX5/heZcLpQIYjv01Qb5XOkYrHbzkRBKOZ90+vrXY3WA+RaexrwIoV21dYC9z5NHdrar1007FipuSRfsm8mu1lq4kGLu5oGwr0ouPwE3AxH+l8CtnRxsXorgzK/AjBIcDxqhSc7Zz3oArJz5SuaQfVvEX/ZLp/lCHFaHkvk4la2J</vt:lpwstr>
  </property>
  <property fmtid="{D5CDD505-2E9C-101B-9397-08002B2CF9AE}" pid="63" name="x1ye=64">
    <vt:lpwstr>NKmGnRihfbGJ0jW2m5IQ8ps2nkLBtrsR5KcT+W1g3prT4r+LhgJX8nBLgOPWHbbbn9ezNHXiRZOylUnD/VJhZ5LU/41U6yv/31S6IPG1Li2bHv4XkI5nCz/Za60kBZHL5zLH8ghrel3yZYlltg36y44xyL4TfGo7WZq8H5/gl8znxH6h+iYlBekYcMNxB86s6cw6Na3O2rDEz0MBIpaB+HCm5HqokVlqDvos/tPkBjW2ZRleTBZ+PkZH4qpKx3s</vt:lpwstr>
  </property>
  <property fmtid="{D5CDD505-2E9C-101B-9397-08002B2CF9AE}" pid="64" name="x1ye=65">
    <vt:lpwstr>BKFISzh865EGdCC9Si4GtE6T1/appv5ZrwtwcBoYkavIvXVtM6nZL/w3ey6lb5fyZ1JOeUoXzrDJ7/WmCzsVXiTnuuf3NyQjYWeii3tWp+pKE5HyDcU+5tMH4lAwAkkKdQAqu1MHGf7GBD2rVqB88EdnmXRtBbXVgmx81+Nd5887tPPHYtSUiDxOV2zNCf6eaQdd5uZK7r9zdU3rhATbBAzSqs4baJU00+coM4H9RAwAxWpWOFEAI1L1vc78Qrf</vt:lpwstr>
  </property>
  <property fmtid="{D5CDD505-2E9C-101B-9397-08002B2CF9AE}" pid="65" name="x1ye=66">
    <vt:lpwstr>G58BtZXg25lI7SdjefoqSpcJumZm5MZ+wWXeH/nnPLU7VQSz/pbw+o/x3+RHKaJWH7c9pui99qF7zbBIfCpqcu5GGgePhLRGwiwIETJXAEYHfRh3sB6DVRhdgy9FZrAMYfNL7/KjiLXQmhIIh+EAvclrg7DAw73G1wvv7x1oSE9O2uOpUbGplOuhBrfpgcno5+Odvjw0aWCM1iF9p1xL1/C8NLyRhvT1vlFfVMbf4RF6qYTGFGsMLM91QFRWlUk</vt:lpwstr>
  </property>
  <property fmtid="{D5CDD505-2E9C-101B-9397-08002B2CF9AE}" pid="66" name="x1ye=67">
    <vt:lpwstr>DkcDul8piNxpWPMB1sveM2viNib8iveiCZj0g/p/cZi8yOVqh0tx5IgYZFChLK6WZjQivwbXkno84y0x0/ymjsP4OzbG5AlbQn7a3kKa3YghYzEnWg/cunQsgaKQkD2rZvqVNFok5zxiPP7oGuLxJmnEN+BqJn4bTXJac2vwBufgFIPlP4szW6qr/FbH6ubgg/OeZ4Ytahsh+GvsK8sAcrvCXJH6hdYMEGoI3ed8do96LUV82sTI69AvusF7tWq</vt:lpwstr>
  </property>
  <property fmtid="{D5CDD505-2E9C-101B-9397-08002B2CF9AE}" pid="67" name="x1ye=68">
    <vt:lpwstr>EaoRLHKe0foCtwK1ljwCPhK85+3UTPqmI8n6Lf2H1qqPhu/g+u1TmDZJCzqCW2npBnTAHS8MhO69A1WY0ul2V4sdcnd6ndo68UzY8LyOmitxefeS0badyqEEfLAFKuqS0ZzMlTBW8KUn2YYCh2VFr1DTUPoWlC0hy4NPX+XoA0JMXjE/dGUcAmGzcRvS+9nTTFIAf5sPqFgRL8RHWz+9nr/NR51QG0/DKTY8D4u0cIyk81PTNDhRovYFOjdmojh</vt:lpwstr>
  </property>
  <property fmtid="{D5CDD505-2E9C-101B-9397-08002B2CF9AE}" pid="68" name="x1ye=69">
    <vt:lpwstr>5fiY3aG4ee9VkKxhaW/ctNCX8WkZIMGfj5pMTVlsZfTD3LczphRNkW4PhWCp6dQvkSyD1sFww+a/CRc3UkYNtNocyKzfZsTZX904bW2J8bH60Uc033nJc2sq1IoGOsj5ZlQWIPQrOx/IbhyJwgPrQcOaSACjJu/Z+NseJCEIHwXomjd7Qn63rH21Dk68yOSrFJJkVyxD2vWNtupkjwK2NoGkRSgb+W/i9QrWY73/anH1r3JJTz6+1rB+agF61w1</vt:lpwstr>
  </property>
  <property fmtid="{D5CDD505-2E9C-101B-9397-08002B2CF9AE}" pid="69" name="x1ye=7">
    <vt:lpwstr>BVRcW/zax9O2ewFppis3z2NlGgMeqC2tWnravoROxaWqRG+3KP4ytt9t8yMdCm+6NNgG7Qtvv3CnO2t/a2MRpI0fwoUBAto/6y9lFs4SL5i94SeGFiwi2t+PokjAr8DAb90Ti2CoYSgfHfRtuBcIlI0eUdNKWFav8VYNC0CktJ45/gVJCP8AFCwuLPfEvsu8MOCBwqfF6T0UAt8m7dN1w0Zlqt0aBN3s40SlJxIZl+Z0h/qSJDHIL5XwCrSL0Sr</vt:lpwstr>
  </property>
  <property fmtid="{D5CDD505-2E9C-101B-9397-08002B2CF9AE}" pid="70" name="x1ye=70">
    <vt:lpwstr>4Pd4WkXirqaM5CPAQvK4PM0XnCSWtZ8qXaVJXH2v3fqPF/oz1/dJSM0itYqxkSTK+2cWz7sjHSFmmwxYlnm8dkSxi3SAT0BbyCVRoQqNHfdAwxlIlzLZQd5tMUxYb53laC7t8jHXrGtGordmaDtvtj3XsAkdxBzQtZyo79Mo1SxSpLoTM61aDeAlzuDLwSrGa51KSXQHLAb5k+Q6fedXuZr0CPbib96MFt9GmSgh0TYCpG9qX1Gkt2OruXv2IV8</vt:lpwstr>
  </property>
  <property fmtid="{D5CDD505-2E9C-101B-9397-08002B2CF9AE}" pid="71" name="x1ye=71">
    <vt:lpwstr>2yE+hVskVaZ6qIC3a/YwySDBWTCT8zkzd/tW1dR5ro58pMtkIWYH2DxobOsKGpVAMJhAtLKZteZbBLAUWno57AsWWlnRalus2+ngBqO/wtJyIEodBOkDTRqkxpo2BM79bG0aPmqJfWZIUBNhw9L5IabMLTNuprmDdLolGbic+Fg6noBAm9CpemNa6tWHmRu9XSRCQTYSBjDrB7vgXrynUhINsxDr3RDmepffvIs36F1RGJqsDx049gJD1QhRJa9</vt:lpwstr>
  </property>
  <property fmtid="{D5CDD505-2E9C-101B-9397-08002B2CF9AE}" pid="72" name="x1ye=72">
    <vt:lpwstr>xYNHOl+4irQ15+1wCgcy5e035YmDC/hDpiJGQnnh+qZ/0SoLSaZk78CI0h9bwYgK0OUFYyga21DRg4yNVCgEH30QlR+Z3P33L7cZcdBxyItCxZpCWdmO4DdujeZPSTMJeMmWop4pc55QYhcLxAm2jB+LAq1r8nQY5yPc48NIbw95Oxyu+y0rODfRQYISbGy8r7IwwZxay32/4GvdZjXM6Q+fJDxwE4unV7rDs6444a4cFwyMlKxbWb9HTxcuBrb</vt:lpwstr>
  </property>
  <property fmtid="{D5CDD505-2E9C-101B-9397-08002B2CF9AE}" pid="73" name="x1ye=73">
    <vt:lpwstr>g8XtyPn7iNB8IYFndZ5tYPyunVXoMm35ViUdB8xSSKUdSSjpQNEz1whFYyDl6yEMKxMwpzHdNnwBRFHLfcAgxwJImh3o4yLF2pZoGrF9DyQjpSaWzVWdGqh6cS0RUrBSzJraNm/RkKUm9BVRKkJaVyvBP0nWuY0ex+MPllspu2m5MZdUIkmvs74wRl9AN83oXbxkQr+wEQhWBMG+5ATSlmWDm+QmuWZbCnELjIrtMgrYCjDbhhYdf75ynTeQXzK</vt:lpwstr>
  </property>
  <property fmtid="{D5CDD505-2E9C-101B-9397-08002B2CF9AE}" pid="74" name="x1ye=74">
    <vt:lpwstr>7FIcQpMb0KdU0MLc6gEUCMxvLCD/QKHB6RVkX6oapgjXhUiPbLwOVpuuYz9gyqGyPBrViLiVXpSxTpi+p3h+5w/NiT4YbcGYnwjvMN5PpEzJL+4xNyyltMh6ykiGTa52qoxE9XqryyrGSFZdsP6rXj/z9Sv0DBeV/HHvYwhzDXpg4QnY4S1RoDh3dfxwRXiENsg029SyHJCs18eqMKeHP97Xn6+ehnJkEcRSR0i5LU6XHNzeDERWnDEeQH+uuG8</vt:lpwstr>
  </property>
  <property fmtid="{D5CDD505-2E9C-101B-9397-08002B2CF9AE}" pid="75" name="x1ye=75">
    <vt:lpwstr>1UP2u2cggzOwWs4CekKsImI0RK72lUaQv60q2nuxZS1XCEHC+Be6qo6D5etM1HjFotbd5J8GW7mbpqB+Af0BMTpSjdnuPOGCSz26fYT1FPXBmDEbmkNgiXMyQBS8rkEjylZ1GlCWSY+snwluqTW+IR2SPj2sKwWjaAhPT2R+NrsPezSiKox9w/Y4VG5L1g8v6z35auG2jLKvfsrt2uCK54nO24em7Ojska2RxoELiooBCCT83UEsMMaqQcLV2O2</vt:lpwstr>
  </property>
  <property fmtid="{D5CDD505-2E9C-101B-9397-08002B2CF9AE}" pid="76" name="x1ye=76">
    <vt:lpwstr>ugQkKYEh53x8bw9rhugnHFTA7voPG+zuC/rqKfgA7LqKSJRD3kfXJ3NW3gzjQ9pX2pW+5tFrVgAMAtjPZ/DM0tUWyIUYbxLyn7zDEpq0rlDhR2UO6nF6IOod7XSADtBgIWn6OJZY19moWF6FEarWGkc0deGnAeOVRnMLRarr22ewezuhsjsLUTVM1URxlzZgMJnD/woaC/fkzfuIlzHRxNxNn5K9dS8Giq4YX7xI+/btW05yzXa088z2z2ceA+J</vt:lpwstr>
  </property>
  <property fmtid="{D5CDD505-2E9C-101B-9397-08002B2CF9AE}" pid="77" name="x1ye=77">
    <vt:lpwstr>Jf78dpKd0VeZKzJjZdZSGj5a6scHJ3jM3TnWpVD0L3Nz0ceYPB1E5lIBbuc/4/wXOMnXRINFU3PYve3JNP/KqR4hrTz58i1OwCY9V9yhsjNbbQGY+QPFcHq/O92hQM24uyXsuitITdZFhRoTdbQWYkFnKL1f1sK0djqYtlMVhPu/aLyytCGBWij56HBtXU9LJCfk4qoSCsAHu3T7lxFef2DxWjs18jFKhveCY902ORmIPSvyODubWBldQzukYlU</vt:lpwstr>
  </property>
  <property fmtid="{D5CDD505-2E9C-101B-9397-08002B2CF9AE}" pid="78" name="x1ye=78">
    <vt:lpwstr>93s2CFm5Dyi2KRx2y/psg2Dw0a14v9kW4k/uEhyEr89xIYS8EFLec9wuVV/42AyS+wGnCf2Mxg0eonjIYU4dM9qIo6eOe+WuHAsOBrr66GhkKkcSYF/ZSrQs5jxiJN3xBroiw5U5w5ezEIb29C454NApxNOTk2+IQfW+b8G6EvFtlRGGqQfdZUorRb6ae4Bnkb4JfUzsKmXvFxhqc2pSgWiFtbgbV7BkxHUC9nrWQuBd7/vnJQcF+POeImwUQpM</vt:lpwstr>
  </property>
  <property fmtid="{D5CDD505-2E9C-101B-9397-08002B2CF9AE}" pid="79" name="x1ye=79">
    <vt:lpwstr>x97PHkEntNZi7llxSTgfX3Hmze7o0MJVHqL0wxdD/pepjVrg5ePeB6kkUYcEdTqCvcst6kAkHuenH64I27jHNF1GVJwcA/P3bZhT2d189CkX2pQV1g5XLL7+ZRF6See3oyHGcxgREttr9zCChZifHudjZoR5ku7llnenTHPfMrp8XscLIfJLtLzYlY2F9gLqoySRcoTF9Z7xYRFcSva5/s16Xr7/eIErOWTHFX+Sl3W57S5GL0OmtMYOLJD6rGS</vt:lpwstr>
  </property>
  <property fmtid="{D5CDD505-2E9C-101B-9397-08002B2CF9AE}" pid="80" name="x1ye=8">
    <vt:lpwstr>2T3DtE4Qb6lT510zuqAldne7rzj9hrRdi31sNQQjlDSMUkd2FA53xk61/HOSzFDOcaOqbqHwr6rru0ruzym61RKQX6tFY3o/dJILgM/69buiMtL8nG2acnvcK6yHDR1iz7/5aas4TVc7o7iz6VREZ2WsGtbMpkgFVncGx6lCaqnHAVNzGG5UkIm0DuTRg6lpEsGNpSAWJNPEgJW1MbtDMMUFTsjLyhbX3KixLHw1AyfSu9EGALI6wPLv0COIZMb</vt:lpwstr>
  </property>
  <property fmtid="{D5CDD505-2E9C-101B-9397-08002B2CF9AE}" pid="81" name="x1ye=80">
    <vt:lpwstr>zJID/zax+r15odpL27lA86v1nsrnrTopvtN93PKxOfp3UfjKuP6J1EeCPfn7PN6P+1Tp8sD1R7BSg9e+xNObRcuGxjWcxSdFKSml9Mg8BHJcHC66XWUvm3Hslfin7aSGi0InZ/iTt/b7FZDJfEXwQ3iVr04zrYKWjVU2YBJ14JGPtQBJEd0BYG1C89tuGAsdmN/DWLE3TM9J16UshWAl+g8a7Q7loE8AAA==</vt:lpwstr>
  </property>
  <property fmtid="{D5CDD505-2E9C-101B-9397-08002B2CF9AE}" pid="82" name="x1ye=9">
    <vt:lpwstr>qt0CLlxZ7F0kTv52IPpQ5gmGiGdLO+/ScCzsTaHcAzGT9DlwQf/lEaSb4QPIEBTT5zORsS1/G9Cl75f6HCAfn8cfDw2VXC9YF2zMWFIex+c6AQsR4mZ87ZRJVcXdpxkxQVMX4hn1W0oDKvFRsciGOLvUZPvhOpJ53jCCUcD0fGNAfguRBJZw3geMtCRTIL3FiUQ3DdUz1bJGLM3a7lw8RRCs/2r/ZDpxccswA4RinqdeitmkOUWz9UNeBFafHne</vt:lpwstr>
  </property>
  <property fmtid="{D5CDD505-2E9C-101B-9397-08002B2CF9AE}" pid="83" name="ContentTypeId">
    <vt:lpwstr>0x010100DAD3D437ACA3FF419E70D269FB373474</vt:lpwstr>
  </property>
</Properties>
</file>